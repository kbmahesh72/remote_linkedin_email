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518D" w14:textId="68EAE789" w:rsidR="00A92FCD" w:rsidRPr="00A92FCD" w:rsidRDefault="003055F7" w:rsidP="00BA24A7">
      <w:pPr>
        <w:pStyle w:val="Caption"/>
        <w:rPr>
          <w:rStyle w:val="IntenseEmphasis"/>
          <w:b w:val="0"/>
          <w:bCs w:val="0"/>
          <w:i/>
          <w:iCs/>
          <w:noProof/>
          <w:color w:val="auto"/>
        </w:rPr>
      </w:pPr>
      <w:bookmarkStart w:id="0" w:name="OLE_LINK1"/>
      <w:bookmarkStart w:id="1" w:name="OLE_LINK2"/>
      <w:r>
        <w:rPr>
          <w:rFonts w:ascii="Calibri" w:hAnsi="Calibri" w:cs="Calibri"/>
          <w:b/>
          <w:noProof/>
          <w:sz w:val="22"/>
          <w:szCs w:val="22"/>
          <w:lang w:val="fr-CA"/>
        </w:rPr>
        <w:drawing>
          <wp:inline distT="0" distB="0" distL="0" distR="0" wp14:anchorId="3891BB10" wp14:editId="4A971416">
            <wp:extent cx="800100" cy="312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312420"/>
                    </a:xfrm>
                    <a:prstGeom prst="rect">
                      <a:avLst/>
                    </a:prstGeom>
                    <a:noFill/>
                    <a:ln>
                      <a:noFill/>
                    </a:ln>
                  </pic:spPr>
                </pic:pic>
              </a:graphicData>
            </a:graphic>
          </wp:inline>
        </w:drawing>
      </w:r>
    </w:p>
    <w:p w14:paraId="7EB7A4C1" w14:textId="77777777" w:rsidR="003055F7" w:rsidRDefault="00A03546" w:rsidP="00511862">
      <w:pPr>
        <w:jc w:val="both"/>
        <w:rPr>
          <w:rStyle w:val="IntenseEmphasis"/>
          <w:rFonts w:ascii="Calibri" w:hAnsi="Calibri" w:cs="Calibri"/>
          <w:i w:val="0"/>
          <w:color w:val="000000"/>
          <w:sz w:val="22"/>
          <w:szCs w:val="22"/>
        </w:rPr>
      </w:pPr>
      <w:r>
        <w:rPr>
          <w:rStyle w:val="IntenseEmphasis"/>
          <w:rFonts w:ascii="Calibri" w:hAnsi="Calibri" w:cs="Calibri"/>
          <w:i w:val="0"/>
          <w:color w:val="000000"/>
          <w:sz w:val="22"/>
          <w:szCs w:val="22"/>
        </w:rPr>
        <w:t>PADMAJA VADDEMAN</w:t>
      </w:r>
      <w:r w:rsidR="003055F7">
        <w:rPr>
          <w:rStyle w:val="IntenseEmphasis"/>
          <w:rFonts w:ascii="Calibri" w:hAnsi="Calibri" w:cs="Calibri"/>
          <w:i w:val="0"/>
          <w:color w:val="000000"/>
          <w:sz w:val="22"/>
          <w:szCs w:val="22"/>
        </w:rPr>
        <w:t>I</w:t>
      </w:r>
    </w:p>
    <w:p w14:paraId="392D9E3D" w14:textId="6573C572" w:rsidR="00511862" w:rsidRPr="003055F7" w:rsidRDefault="00DA7098" w:rsidP="00511862">
      <w:pPr>
        <w:jc w:val="both"/>
        <w:rPr>
          <w:rStyle w:val="IntenseEmphasis"/>
          <w:rFonts w:ascii="Calibri" w:hAnsi="Calibri" w:cs="Calibri"/>
          <w:i w:val="0"/>
          <w:color w:val="000000"/>
          <w:sz w:val="22"/>
          <w:szCs w:val="22"/>
        </w:rPr>
      </w:pPr>
      <w:r>
        <w:rPr>
          <w:rStyle w:val="IntenseEmphasis"/>
          <w:rFonts w:ascii="Calibri" w:hAnsi="Calibri" w:cs="Calibri"/>
          <w:i w:val="0"/>
          <w:color w:val="000000"/>
          <w:sz w:val="22"/>
          <w:szCs w:val="22"/>
        </w:rPr>
        <w:t>v</w:t>
      </w:r>
      <w:r w:rsidR="00A13B11">
        <w:rPr>
          <w:rStyle w:val="IntenseEmphasis"/>
          <w:rFonts w:ascii="Calibri" w:hAnsi="Calibri" w:cs="Calibri"/>
          <w:i w:val="0"/>
          <w:color w:val="000000"/>
          <w:sz w:val="22"/>
          <w:szCs w:val="22"/>
        </w:rPr>
        <w:t>addemani</w:t>
      </w:r>
      <w:r w:rsidR="003055F7">
        <w:rPr>
          <w:rStyle w:val="IntenseEmphasis"/>
          <w:rFonts w:ascii="Calibri" w:hAnsi="Calibri" w:cs="Calibri"/>
          <w:i w:val="0"/>
          <w:color w:val="000000"/>
          <w:sz w:val="22"/>
          <w:szCs w:val="22"/>
        </w:rPr>
        <w:t>padmaja59@gmail.com</w:t>
      </w:r>
      <w:r w:rsidR="00C97FBB" w:rsidRPr="00580B4C">
        <w:rPr>
          <w:rStyle w:val="IntenseEmphasis"/>
          <w:rFonts w:ascii="Calibri" w:hAnsi="Calibri" w:cs="Calibri"/>
          <w:b w:val="0"/>
          <w:i w:val="0"/>
          <w:color w:val="000000"/>
          <w:sz w:val="22"/>
          <w:szCs w:val="22"/>
        </w:rPr>
        <w:tab/>
      </w:r>
      <w:r w:rsidR="00C97FBB" w:rsidRPr="00580B4C">
        <w:rPr>
          <w:rStyle w:val="IntenseEmphasis"/>
          <w:rFonts w:ascii="Calibri" w:hAnsi="Calibri" w:cs="Calibri"/>
          <w:b w:val="0"/>
          <w:i w:val="0"/>
          <w:color w:val="000000"/>
          <w:sz w:val="22"/>
          <w:szCs w:val="22"/>
        </w:rPr>
        <w:tab/>
      </w:r>
      <w:r w:rsidR="00C97FBB" w:rsidRPr="00580B4C">
        <w:rPr>
          <w:rStyle w:val="IntenseEmphasis"/>
          <w:rFonts w:ascii="Calibri" w:hAnsi="Calibri" w:cs="Calibri"/>
          <w:b w:val="0"/>
          <w:i w:val="0"/>
          <w:color w:val="000000"/>
          <w:sz w:val="22"/>
          <w:szCs w:val="22"/>
        </w:rPr>
        <w:tab/>
      </w:r>
      <w:r w:rsidR="0073534E" w:rsidRPr="00580B4C">
        <w:rPr>
          <w:rStyle w:val="IntenseEmphasis"/>
          <w:rFonts w:ascii="Calibri" w:hAnsi="Calibri" w:cs="Calibri"/>
          <w:b w:val="0"/>
          <w:i w:val="0"/>
          <w:color w:val="000000"/>
          <w:sz w:val="22"/>
          <w:szCs w:val="22"/>
        </w:rPr>
        <w:tab/>
      </w:r>
      <w:r w:rsidR="0073534E" w:rsidRPr="00580B4C">
        <w:rPr>
          <w:rStyle w:val="IntenseEmphasis"/>
          <w:rFonts w:ascii="Calibri" w:hAnsi="Calibri" w:cs="Calibri"/>
          <w:b w:val="0"/>
          <w:i w:val="0"/>
          <w:color w:val="000000"/>
          <w:sz w:val="22"/>
          <w:szCs w:val="22"/>
        </w:rPr>
        <w:tab/>
      </w:r>
      <w:r w:rsidR="0073534E" w:rsidRPr="00580B4C">
        <w:rPr>
          <w:rStyle w:val="IntenseEmphasis"/>
          <w:rFonts w:ascii="Calibri" w:hAnsi="Calibri" w:cs="Calibri"/>
          <w:b w:val="0"/>
          <w:i w:val="0"/>
          <w:color w:val="000000"/>
          <w:sz w:val="22"/>
          <w:szCs w:val="22"/>
        </w:rPr>
        <w:tab/>
      </w:r>
      <w:r w:rsidR="0073534E" w:rsidRPr="00580B4C">
        <w:rPr>
          <w:rStyle w:val="IntenseEmphasis"/>
          <w:rFonts w:ascii="Calibri" w:hAnsi="Calibri" w:cs="Calibri"/>
          <w:b w:val="0"/>
          <w:i w:val="0"/>
          <w:color w:val="000000"/>
          <w:sz w:val="22"/>
          <w:szCs w:val="22"/>
        </w:rPr>
        <w:tab/>
      </w:r>
      <w:r w:rsidR="00026729" w:rsidRPr="00580B4C">
        <w:rPr>
          <w:rStyle w:val="IntenseEmphasis"/>
          <w:rFonts w:ascii="Calibri" w:hAnsi="Calibri" w:cs="Calibri"/>
          <w:b w:val="0"/>
          <w:i w:val="0"/>
          <w:color w:val="000000"/>
          <w:sz w:val="22"/>
          <w:szCs w:val="22"/>
        </w:rPr>
        <w:t>Mobile:</w:t>
      </w:r>
      <w:r w:rsidR="00026729">
        <w:rPr>
          <w:rStyle w:val="IntenseEmphasis"/>
          <w:rFonts w:ascii="Calibri" w:hAnsi="Calibri" w:cs="Calibri"/>
          <w:b w:val="0"/>
          <w:i w:val="0"/>
          <w:color w:val="000000"/>
          <w:sz w:val="22"/>
          <w:szCs w:val="22"/>
        </w:rPr>
        <w:t xml:space="preserve"> +</w:t>
      </w:r>
      <w:r w:rsidR="00A10C1B">
        <w:rPr>
          <w:rStyle w:val="IntenseEmphasis"/>
          <w:rFonts w:ascii="Calibri" w:hAnsi="Calibri" w:cs="Calibri"/>
          <w:b w:val="0"/>
          <w:i w:val="0"/>
          <w:color w:val="000000"/>
          <w:sz w:val="22"/>
          <w:szCs w:val="22"/>
        </w:rPr>
        <w:t>1</w:t>
      </w:r>
      <w:r w:rsidR="00026729">
        <w:rPr>
          <w:rStyle w:val="IntenseEmphasis"/>
          <w:rFonts w:ascii="Calibri" w:hAnsi="Calibri" w:cs="Calibri"/>
          <w:b w:val="0"/>
          <w:i w:val="0"/>
          <w:color w:val="000000"/>
          <w:sz w:val="22"/>
          <w:szCs w:val="22"/>
        </w:rPr>
        <w:t>(</w:t>
      </w:r>
      <w:r w:rsidR="00A10C1B">
        <w:rPr>
          <w:rStyle w:val="IntenseEmphasis"/>
          <w:rFonts w:ascii="Calibri" w:hAnsi="Calibri" w:cs="Calibri"/>
          <w:b w:val="0"/>
          <w:i w:val="0"/>
          <w:color w:val="000000"/>
          <w:sz w:val="22"/>
          <w:szCs w:val="22"/>
        </w:rPr>
        <w:t>925</w:t>
      </w:r>
      <w:r w:rsidR="00026729">
        <w:rPr>
          <w:rStyle w:val="IntenseEmphasis"/>
          <w:rFonts w:ascii="Calibri" w:hAnsi="Calibri" w:cs="Calibri"/>
          <w:b w:val="0"/>
          <w:i w:val="0"/>
          <w:color w:val="000000"/>
          <w:sz w:val="22"/>
          <w:szCs w:val="22"/>
        </w:rPr>
        <w:t>)</w:t>
      </w:r>
      <w:r w:rsidR="00A92FCD">
        <w:rPr>
          <w:rStyle w:val="IntenseEmphasis"/>
          <w:rFonts w:ascii="Calibri" w:hAnsi="Calibri" w:cs="Calibri"/>
          <w:b w:val="0"/>
          <w:i w:val="0"/>
          <w:color w:val="000000"/>
          <w:sz w:val="22"/>
          <w:szCs w:val="22"/>
        </w:rPr>
        <w:t>209</w:t>
      </w:r>
      <w:r w:rsidR="00026729">
        <w:rPr>
          <w:rStyle w:val="IntenseEmphasis"/>
          <w:rFonts w:ascii="Calibri" w:hAnsi="Calibri" w:cs="Calibri"/>
          <w:b w:val="0"/>
          <w:i w:val="0"/>
          <w:color w:val="000000"/>
          <w:sz w:val="22"/>
          <w:szCs w:val="22"/>
        </w:rPr>
        <w:t>-</w:t>
      </w:r>
      <w:r w:rsidR="00A92FCD">
        <w:rPr>
          <w:rStyle w:val="IntenseEmphasis"/>
          <w:rFonts w:ascii="Calibri" w:hAnsi="Calibri" w:cs="Calibri"/>
          <w:b w:val="0"/>
          <w:i w:val="0"/>
          <w:color w:val="000000"/>
          <w:sz w:val="22"/>
          <w:szCs w:val="22"/>
        </w:rPr>
        <w:t>4001</w:t>
      </w:r>
    </w:p>
    <w:p w14:paraId="261C4D5F" w14:textId="25BC79BD" w:rsidR="00511862" w:rsidRPr="00580B4C" w:rsidRDefault="003055F7" w:rsidP="00511862">
      <w:pPr>
        <w:jc w:val="both"/>
        <w:rPr>
          <w:rStyle w:val="IntenseEmphasis"/>
          <w:rFonts w:ascii="Calibri" w:hAnsi="Calibri" w:cs="Calibri"/>
          <w:i w:val="0"/>
          <w:color w:val="000000"/>
          <w:sz w:val="22"/>
          <w:szCs w:val="22"/>
        </w:rPr>
      </w:pPr>
      <w:r>
        <w:rPr>
          <w:rFonts w:ascii="Calibri" w:hAnsi="Calibri" w:cs="Calibri"/>
          <w:b/>
          <w:bCs/>
          <w:iCs/>
          <w:noProof/>
          <w:color w:val="000000"/>
          <w:sz w:val="22"/>
          <w:szCs w:val="22"/>
        </w:rPr>
        <mc:AlternateContent>
          <mc:Choice Requires="wps">
            <w:drawing>
              <wp:anchor distT="0" distB="0" distL="114300" distR="114300" simplePos="0" relativeHeight="251657728" behindDoc="0" locked="0" layoutInCell="1" allowOverlap="1" wp14:anchorId="2BB53870" wp14:editId="54CBB3C5">
                <wp:simplePos x="0" y="0"/>
                <wp:positionH relativeFrom="column">
                  <wp:posOffset>-157480</wp:posOffset>
                </wp:positionH>
                <wp:positionV relativeFrom="paragraph">
                  <wp:posOffset>66675</wp:posOffset>
                </wp:positionV>
                <wp:extent cx="7177405" cy="8255"/>
                <wp:effectExtent l="13970" t="6985" r="9525" b="13335"/>
                <wp:wrapNone/>
                <wp:docPr id="163298131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77405" cy="8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497A9E" id="_x0000_t32" coordsize="21600,21600" o:spt="32" o:oned="t" path="m,l21600,21600e" filled="f">
                <v:path arrowok="t" fillok="f" o:connecttype="none"/>
                <o:lock v:ext="edit" shapetype="t"/>
              </v:shapetype>
              <v:shape id="AutoShape 5" o:spid="_x0000_s1026" type="#_x0000_t32" style="position:absolute;margin-left:-12.4pt;margin-top:5.25pt;width:565.15pt;height:.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"/>
            </w:pict>
          </mc:Fallback>
        </mc:AlternateContent>
      </w:r>
      <w:r w:rsidR="00511862" w:rsidRPr="00580B4C">
        <w:rPr>
          <w:rStyle w:val="IntenseEmphasis"/>
          <w:rFonts w:ascii="Calibri" w:hAnsi="Calibri" w:cs="Calibri"/>
          <w:i w:val="0"/>
          <w:color w:val="000000"/>
          <w:sz w:val="22"/>
          <w:szCs w:val="22"/>
        </w:rPr>
        <w:tab/>
      </w:r>
      <w:r w:rsidR="00511862" w:rsidRPr="00580B4C">
        <w:rPr>
          <w:rStyle w:val="IntenseEmphasis"/>
          <w:rFonts w:ascii="Calibri" w:hAnsi="Calibri" w:cs="Calibri"/>
          <w:i w:val="0"/>
          <w:color w:val="000000"/>
          <w:sz w:val="22"/>
          <w:szCs w:val="22"/>
        </w:rPr>
        <w:tab/>
        <w:t xml:space="preserve">        </w:t>
      </w:r>
      <w:r w:rsidR="00511862" w:rsidRPr="00580B4C">
        <w:rPr>
          <w:rStyle w:val="IntenseEmphasis"/>
          <w:rFonts w:ascii="Calibri" w:hAnsi="Calibri" w:cs="Calibri"/>
          <w:i w:val="0"/>
          <w:color w:val="000000"/>
          <w:sz w:val="22"/>
          <w:szCs w:val="22"/>
        </w:rPr>
        <w:tab/>
      </w:r>
      <w:r w:rsidR="00511862" w:rsidRPr="00580B4C">
        <w:rPr>
          <w:rStyle w:val="IntenseEmphasis"/>
          <w:rFonts w:ascii="Calibri" w:hAnsi="Calibri" w:cs="Calibri"/>
          <w:i w:val="0"/>
          <w:color w:val="000000"/>
          <w:sz w:val="22"/>
          <w:szCs w:val="22"/>
        </w:rPr>
        <w:tab/>
      </w:r>
      <w:r w:rsidR="00511862" w:rsidRPr="00580B4C">
        <w:rPr>
          <w:rStyle w:val="IntenseEmphasis"/>
          <w:rFonts w:ascii="Calibri" w:hAnsi="Calibri" w:cs="Calibri"/>
          <w:i w:val="0"/>
          <w:color w:val="000000"/>
          <w:sz w:val="22"/>
          <w:szCs w:val="22"/>
        </w:rPr>
        <w:tab/>
        <w:t xml:space="preserve"> </w:t>
      </w:r>
    </w:p>
    <w:p w14:paraId="26D10CBB" w14:textId="77777777" w:rsidR="006B4805" w:rsidRPr="00580B4C" w:rsidRDefault="006B4805" w:rsidP="009464F2">
      <w:pPr>
        <w:jc w:val="both"/>
        <w:rPr>
          <w:rStyle w:val="IntenseEmphasis"/>
          <w:rFonts w:ascii="Calibri" w:hAnsi="Calibri" w:cs="Calibri"/>
          <w:i w:val="0"/>
          <w:color w:val="000000"/>
          <w:sz w:val="22"/>
          <w:szCs w:val="22"/>
        </w:rPr>
      </w:pPr>
      <w:r w:rsidRPr="00580B4C">
        <w:rPr>
          <w:rStyle w:val="IntenseEmphasis"/>
          <w:rFonts w:ascii="Calibri" w:hAnsi="Calibri" w:cs="Calibri"/>
          <w:i w:val="0"/>
          <w:color w:val="000000"/>
          <w:sz w:val="22"/>
          <w:szCs w:val="22"/>
        </w:rPr>
        <w:t>Summary</w:t>
      </w:r>
    </w:p>
    <w:p w14:paraId="785DD2E0" w14:textId="38A8B280" w:rsidR="00112C89" w:rsidRDefault="00AB2FEB" w:rsidP="00730340">
      <w:pPr>
        <w:pStyle w:val="ListParagraph"/>
        <w:numPr>
          <w:ilvl w:val="0"/>
          <w:numId w:val="8"/>
        </w:numPr>
        <w:jc w:val="both"/>
        <w:rPr>
          <w:rFonts w:ascii="Calibri" w:hAnsi="Calibri" w:cs="Calibri"/>
          <w:color w:val="000000"/>
          <w:sz w:val="22"/>
          <w:szCs w:val="22"/>
        </w:rPr>
      </w:pPr>
      <w:r w:rsidRPr="002A5070">
        <w:rPr>
          <w:rFonts w:ascii="Calibri" w:hAnsi="Calibri" w:cs="Calibri"/>
          <w:b/>
          <w:color w:val="000000"/>
          <w:sz w:val="22"/>
          <w:szCs w:val="22"/>
        </w:rPr>
        <w:t>10</w:t>
      </w:r>
      <w:r w:rsidR="002D411B" w:rsidRPr="002A5070">
        <w:rPr>
          <w:rFonts w:ascii="Calibri" w:hAnsi="Calibri" w:cs="Calibri"/>
          <w:b/>
          <w:color w:val="000000"/>
          <w:sz w:val="22"/>
          <w:szCs w:val="22"/>
        </w:rPr>
        <w:t>+ years</w:t>
      </w:r>
      <w:r w:rsidR="002D411B" w:rsidRPr="002A5070">
        <w:rPr>
          <w:rFonts w:ascii="Calibri" w:hAnsi="Calibri" w:cs="Calibri"/>
          <w:color w:val="000000"/>
          <w:sz w:val="22"/>
          <w:szCs w:val="22"/>
        </w:rPr>
        <w:t xml:space="preserve"> of experience in building web applications and financial solutions </w:t>
      </w:r>
      <w:r w:rsidR="000C7B01">
        <w:rPr>
          <w:rFonts w:ascii="Calibri" w:hAnsi="Calibri" w:cs="Calibri"/>
          <w:color w:val="000000"/>
          <w:sz w:val="22"/>
          <w:szCs w:val="22"/>
        </w:rPr>
        <w:t xml:space="preserve">using </w:t>
      </w:r>
      <w:r w:rsidR="002A5070" w:rsidRPr="002A5070">
        <w:rPr>
          <w:rFonts w:ascii="Calibri" w:hAnsi="Calibri" w:cs="Calibri"/>
          <w:color w:val="000000"/>
          <w:sz w:val="22"/>
          <w:szCs w:val="22"/>
        </w:rPr>
        <w:t>Java/J2EE technologies including J</w:t>
      </w:r>
      <w:r w:rsidR="002A5070" w:rsidRPr="002A5070">
        <w:rPr>
          <w:rFonts w:ascii="Calibri" w:hAnsi="Calibri" w:cs="Calibri"/>
          <w:b/>
          <w:bCs/>
          <w:color w:val="000000"/>
          <w:sz w:val="22"/>
          <w:szCs w:val="22"/>
        </w:rPr>
        <w:t>ava 8</w:t>
      </w:r>
      <w:r w:rsidR="002A5070" w:rsidRPr="002A5070">
        <w:rPr>
          <w:rFonts w:ascii="Calibri" w:hAnsi="Calibri" w:cs="Calibri"/>
          <w:color w:val="000000"/>
          <w:sz w:val="22"/>
          <w:szCs w:val="22"/>
        </w:rPr>
        <w:t xml:space="preserve">, </w:t>
      </w:r>
      <w:r w:rsidR="002A5070" w:rsidRPr="002A5070">
        <w:rPr>
          <w:rFonts w:ascii="Calibri" w:hAnsi="Calibri" w:cs="Calibri"/>
          <w:b/>
          <w:bCs/>
          <w:color w:val="000000"/>
          <w:sz w:val="22"/>
          <w:szCs w:val="22"/>
        </w:rPr>
        <w:t>Spring Boot</w:t>
      </w:r>
      <w:r w:rsidR="002A5070" w:rsidRPr="002A5070">
        <w:rPr>
          <w:rFonts w:ascii="Calibri" w:hAnsi="Calibri" w:cs="Calibri"/>
          <w:color w:val="000000"/>
          <w:sz w:val="22"/>
          <w:szCs w:val="22"/>
        </w:rPr>
        <w:t xml:space="preserve">, </w:t>
      </w:r>
      <w:r w:rsidR="002A5070" w:rsidRPr="002A5070">
        <w:rPr>
          <w:rFonts w:ascii="Calibri" w:hAnsi="Calibri" w:cs="Calibri"/>
          <w:b/>
          <w:bCs/>
          <w:color w:val="000000"/>
          <w:sz w:val="22"/>
          <w:szCs w:val="22"/>
        </w:rPr>
        <w:t>Microservices</w:t>
      </w:r>
      <w:r w:rsidR="002A5070" w:rsidRPr="002A5070">
        <w:rPr>
          <w:rFonts w:ascii="Calibri" w:hAnsi="Calibri" w:cs="Calibri"/>
          <w:color w:val="000000"/>
          <w:sz w:val="22"/>
          <w:szCs w:val="22"/>
        </w:rPr>
        <w:t xml:space="preserve">, </w:t>
      </w:r>
      <w:r w:rsidR="002A5070" w:rsidRPr="002A5070">
        <w:rPr>
          <w:rFonts w:ascii="Calibri" w:hAnsi="Calibri" w:cs="Calibri"/>
          <w:b/>
          <w:bCs/>
          <w:color w:val="000000"/>
          <w:sz w:val="22"/>
          <w:szCs w:val="22"/>
        </w:rPr>
        <w:t>JavaScript</w:t>
      </w:r>
      <w:r w:rsidR="002A5070" w:rsidRPr="002A5070">
        <w:rPr>
          <w:rFonts w:ascii="Calibri" w:hAnsi="Calibri" w:cs="Calibri"/>
          <w:color w:val="000000"/>
          <w:sz w:val="22"/>
          <w:szCs w:val="22"/>
        </w:rPr>
        <w:t>,</w:t>
      </w:r>
      <w:r w:rsidR="00744A06" w:rsidRPr="00744A06">
        <w:rPr>
          <w:rFonts w:ascii="Calibri" w:hAnsi="Calibri" w:cs="Calibri"/>
          <w:b/>
          <w:bCs/>
          <w:color w:val="000000"/>
          <w:sz w:val="22"/>
          <w:szCs w:val="22"/>
        </w:rPr>
        <w:t xml:space="preserve"> React.js</w:t>
      </w:r>
      <w:r w:rsidR="00744A06">
        <w:rPr>
          <w:rFonts w:ascii="Calibri" w:hAnsi="Calibri" w:cs="Calibri"/>
          <w:b/>
          <w:bCs/>
          <w:color w:val="000000"/>
          <w:sz w:val="22"/>
          <w:szCs w:val="22"/>
        </w:rPr>
        <w:t>,</w:t>
      </w:r>
      <w:r w:rsidR="002A5070" w:rsidRPr="002A5070">
        <w:rPr>
          <w:rFonts w:ascii="Calibri" w:hAnsi="Calibri" w:cs="Calibri"/>
          <w:color w:val="000000"/>
          <w:sz w:val="22"/>
          <w:szCs w:val="22"/>
        </w:rPr>
        <w:t xml:space="preserve"> </w:t>
      </w:r>
      <w:r w:rsidR="002A5070" w:rsidRPr="002A5070">
        <w:rPr>
          <w:rFonts w:ascii="Calibri" w:hAnsi="Calibri" w:cs="Calibri"/>
          <w:b/>
          <w:bCs/>
          <w:color w:val="000000"/>
          <w:sz w:val="22"/>
          <w:szCs w:val="22"/>
        </w:rPr>
        <w:t>HTML</w:t>
      </w:r>
      <w:r w:rsidR="002A5070" w:rsidRPr="002A5070">
        <w:rPr>
          <w:rFonts w:ascii="Calibri" w:hAnsi="Calibri" w:cs="Calibri"/>
          <w:color w:val="000000"/>
          <w:sz w:val="22"/>
          <w:szCs w:val="22"/>
        </w:rPr>
        <w:t xml:space="preserve">, </w:t>
      </w:r>
      <w:r w:rsidR="002A5070" w:rsidRPr="002A5070">
        <w:rPr>
          <w:rFonts w:ascii="Calibri" w:hAnsi="Calibri" w:cs="Calibri"/>
          <w:b/>
          <w:bCs/>
          <w:color w:val="000000"/>
          <w:sz w:val="22"/>
          <w:szCs w:val="22"/>
        </w:rPr>
        <w:t>CSS</w:t>
      </w:r>
      <w:r w:rsidR="002A5070" w:rsidRPr="002A5070">
        <w:rPr>
          <w:rFonts w:ascii="Calibri" w:hAnsi="Calibri" w:cs="Calibri"/>
          <w:color w:val="000000"/>
          <w:sz w:val="22"/>
          <w:szCs w:val="22"/>
        </w:rPr>
        <w:t xml:space="preserve">, and </w:t>
      </w:r>
      <w:r w:rsidR="002A5070" w:rsidRPr="002A5070">
        <w:rPr>
          <w:rFonts w:ascii="Calibri" w:hAnsi="Calibri" w:cs="Calibri"/>
          <w:b/>
          <w:bCs/>
          <w:color w:val="000000"/>
          <w:sz w:val="22"/>
          <w:szCs w:val="22"/>
        </w:rPr>
        <w:t>Bootstrap</w:t>
      </w:r>
      <w:r w:rsidR="002D411B" w:rsidRPr="002A5070">
        <w:rPr>
          <w:rFonts w:ascii="Calibri" w:hAnsi="Calibri" w:cs="Calibri"/>
          <w:color w:val="000000"/>
          <w:sz w:val="22"/>
          <w:szCs w:val="22"/>
        </w:rPr>
        <w:t>. This includes extensive work in Coding, Design, Configurations, Deployment, Unit Testing and Trouble Shooting.</w:t>
      </w:r>
    </w:p>
    <w:p w14:paraId="39665245" w14:textId="423917DF" w:rsidR="001B211E" w:rsidRPr="00632CCE" w:rsidRDefault="001B211E" w:rsidP="00632CCE">
      <w:pPr>
        <w:pStyle w:val="ListParagraph"/>
        <w:numPr>
          <w:ilvl w:val="0"/>
          <w:numId w:val="8"/>
        </w:numPr>
        <w:jc w:val="both"/>
        <w:rPr>
          <w:rFonts w:ascii="Calibri" w:hAnsi="Calibri" w:cs="Calibri"/>
          <w:color w:val="000000"/>
          <w:sz w:val="22"/>
          <w:szCs w:val="22"/>
        </w:rPr>
      </w:pPr>
      <w:r w:rsidRPr="001B211E">
        <w:rPr>
          <w:rFonts w:ascii="Calibri" w:hAnsi="Calibri" w:cs="Calibri"/>
          <w:color w:val="000000"/>
          <w:sz w:val="22"/>
          <w:szCs w:val="22"/>
        </w:rPr>
        <w:t>Prove</w:t>
      </w:r>
      <w:r w:rsidRPr="00632CCE">
        <w:rPr>
          <w:rFonts w:ascii="Calibri" w:hAnsi="Calibri" w:cs="Calibri"/>
          <w:color w:val="000000"/>
          <w:sz w:val="22"/>
          <w:szCs w:val="22"/>
        </w:rPr>
        <w:t>n expertise building enterprise-grade financial systems including real-time payments, treasury platforms, capital markets applications, risk analytics, and transaction processing systems.</w:t>
      </w:r>
    </w:p>
    <w:p w14:paraId="3F0493DD" w14:textId="2C0C4FA9" w:rsidR="002D411B" w:rsidRDefault="002D411B">
      <w:pPr>
        <w:pStyle w:val="ListParagraph"/>
        <w:numPr>
          <w:ilvl w:val="0"/>
          <w:numId w:val="8"/>
        </w:numPr>
        <w:jc w:val="both"/>
        <w:rPr>
          <w:rFonts w:ascii="Calibri" w:hAnsi="Calibri" w:cs="Calibri"/>
          <w:color w:val="000000"/>
          <w:sz w:val="22"/>
          <w:szCs w:val="22"/>
        </w:rPr>
      </w:pPr>
      <w:r>
        <w:rPr>
          <w:rFonts w:ascii="Calibri" w:hAnsi="Calibri" w:cs="Calibri"/>
          <w:color w:val="000000"/>
          <w:sz w:val="22"/>
          <w:szCs w:val="22"/>
        </w:rPr>
        <w:t xml:space="preserve">Strong </w:t>
      </w:r>
      <w:r w:rsidR="00333F70">
        <w:rPr>
          <w:rFonts w:ascii="Calibri" w:hAnsi="Calibri" w:cs="Calibri"/>
          <w:color w:val="000000"/>
          <w:sz w:val="22"/>
          <w:szCs w:val="22"/>
        </w:rPr>
        <w:t xml:space="preserve">expertise </w:t>
      </w:r>
      <w:r>
        <w:rPr>
          <w:rFonts w:ascii="Calibri" w:hAnsi="Calibri" w:cs="Calibri"/>
          <w:color w:val="000000"/>
          <w:sz w:val="22"/>
          <w:szCs w:val="22"/>
        </w:rPr>
        <w:t xml:space="preserve">in </w:t>
      </w:r>
      <w:r>
        <w:rPr>
          <w:rFonts w:ascii="Calibri" w:hAnsi="Calibri" w:cs="Calibri"/>
          <w:b/>
          <w:color w:val="000000"/>
          <w:sz w:val="22"/>
          <w:szCs w:val="22"/>
        </w:rPr>
        <w:t>Data Structures</w:t>
      </w:r>
      <w:r>
        <w:rPr>
          <w:rFonts w:ascii="Calibri" w:hAnsi="Calibri" w:cs="Calibri"/>
          <w:color w:val="000000"/>
          <w:sz w:val="22"/>
          <w:szCs w:val="22"/>
        </w:rPr>
        <w:t xml:space="preserve"> and</w:t>
      </w:r>
      <w:r w:rsidR="00F77FF4">
        <w:rPr>
          <w:rFonts w:ascii="Calibri" w:hAnsi="Calibri" w:cs="Calibri"/>
          <w:b/>
          <w:color w:val="000000"/>
          <w:sz w:val="22"/>
          <w:szCs w:val="22"/>
        </w:rPr>
        <w:t xml:space="preserve"> multi-threading</w:t>
      </w:r>
      <w:r>
        <w:rPr>
          <w:rFonts w:ascii="Calibri" w:hAnsi="Calibri" w:cs="Calibri"/>
          <w:color w:val="000000"/>
          <w:sz w:val="22"/>
          <w:szCs w:val="22"/>
        </w:rPr>
        <w:t>.</w:t>
      </w:r>
    </w:p>
    <w:p w14:paraId="2DA9523D" w14:textId="32361886" w:rsidR="002D411B" w:rsidRDefault="002D411B">
      <w:pPr>
        <w:pStyle w:val="ListParagraph"/>
        <w:numPr>
          <w:ilvl w:val="0"/>
          <w:numId w:val="8"/>
        </w:numPr>
        <w:autoSpaceDE w:val="0"/>
        <w:autoSpaceDN w:val="0"/>
        <w:ind w:right="14"/>
        <w:jc w:val="both"/>
        <w:rPr>
          <w:rFonts w:ascii="Calibri" w:hAnsi="Calibri" w:cs="Calibri"/>
          <w:color w:val="000000"/>
          <w:sz w:val="22"/>
          <w:szCs w:val="22"/>
        </w:rPr>
      </w:pPr>
      <w:r>
        <w:rPr>
          <w:rFonts w:ascii="Calibri" w:hAnsi="Calibri" w:cs="Calibri"/>
          <w:color w:val="000000"/>
          <w:sz w:val="22"/>
          <w:szCs w:val="22"/>
        </w:rPr>
        <w:t xml:space="preserve">Extensive hands-on experience on </w:t>
      </w:r>
      <w:r>
        <w:rPr>
          <w:rFonts w:ascii="Calibri" w:hAnsi="Calibri" w:cs="Calibri"/>
          <w:b/>
          <w:color w:val="000000"/>
          <w:sz w:val="22"/>
          <w:szCs w:val="22"/>
        </w:rPr>
        <w:t>Spring Boot.</w:t>
      </w:r>
      <w:r>
        <w:rPr>
          <w:rFonts w:ascii="Calibri" w:hAnsi="Calibri" w:cs="Calibri"/>
          <w:color w:val="000000"/>
          <w:sz w:val="22"/>
          <w:szCs w:val="22"/>
        </w:rPr>
        <w:t xml:space="preserve"> </w:t>
      </w:r>
    </w:p>
    <w:p w14:paraId="53C4B68A" w14:textId="77777777" w:rsidR="002D411B" w:rsidRPr="00F77FF4" w:rsidRDefault="002D411B">
      <w:pPr>
        <w:pStyle w:val="ListParagraph"/>
        <w:numPr>
          <w:ilvl w:val="0"/>
          <w:numId w:val="8"/>
        </w:numPr>
        <w:autoSpaceDE w:val="0"/>
        <w:autoSpaceDN w:val="0"/>
        <w:ind w:right="14"/>
        <w:jc w:val="both"/>
        <w:rPr>
          <w:rStyle w:val="IntenseEmphasis"/>
          <w:rFonts w:ascii="Calibri" w:hAnsi="Calibri" w:cs="Calibri"/>
          <w:b w:val="0"/>
          <w:bCs w:val="0"/>
          <w:i w:val="0"/>
          <w:iCs w:val="0"/>
          <w:color w:val="000000"/>
          <w:sz w:val="22"/>
          <w:szCs w:val="22"/>
        </w:rPr>
      </w:pPr>
      <w:r>
        <w:rPr>
          <w:rFonts w:ascii="Calibri" w:hAnsi="Calibri" w:cs="Calibri"/>
          <w:color w:val="000000"/>
          <w:sz w:val="22"/>
          <w:szCs w:val="22"/>
        </w:rPr>
        <w:t xml:space="preserve">Worked on scheduling </w:t>
      </w:r>
      <w:r>
        <w:rPr>
          <w:rStyle w:val="IntenseEmphasis"/>
          <w:rFonts w:ascii="Calibri" w:hAnsi="Calibri" w:cs="Calibri"/>
          <w:b w:val="0"/>
          <w:i w:val="0"/>
          <w:color w:val="000000"/>
          <w:sz w:val="22"/>
          <w:szCs w:val="22"/>
        </w:rPr>
        <w:t xml:space="preserve">tool </w:t>
      </w:r>
      <w:r>
        <w:rPr>
          <w:rStyle w:val="IntenseEmphasis"/>
          <w:rFonts w:ascii="Calibri" w:hAnsi="Calibri" w:cs="Calibri"/>
          <w:i w:val="0"/>
          <w:color w:val="000000"/>
          <w:sz w:val="22"/>
          <w:szCs w:val="22"/>
        </w:rPr>
        <w:t>Control-M.</w:t>
      </w:r>
    </w:p>
    <w:p w14:paraId="114E2AEC" w14:textId="6972BA88" w:rsidR="00F77FF4" w:rsidRDefault="00F77FF4">
      <w:pPr>
        <w:pStyle w:val="ListParagraph"/>
        <w:numPr>
          <w:ilvl w:val="0"/>
          <w:numId w:val="8"/>
        </w:numPr>
        <w:autoSpaceDE w:val="0"/>
        <w:autoSpaceDN w:val="0"/>
        <w:ind w:right="14"/>
        <w:jc w:val="both"/>
        <w:rPr>
          <w:rFonts w:ascii="Calibri" w:hAnsi="Calibri" w:cs="Calibri"/>
          <w:color w:val="000000"/>
          <w:sz w:val="22"/>
          <w:szCs w:val="22"/>
        </w:rPr>
      </w:pPr>
      <w:r>
        <w:rPr>
          <w:rStyle w:val="IntenseEmphasis"/>
          <w:rFonts w:ascii="Calibri" w:hAnsi="Calibri" w:cs="Calibri"/>
          <w:b w:val="0"/>
          <w:bCs w:val="0"/>
          <w:i w:val="0"/>
          <w:color w:val="000000"/>
          <w:sz w:val="22"/>
          <w:szCs w:val="22"/>
        </w:rPr>
        <w:t xml:space="preserve">Worked on </w:t>
      </w:r>
      <w:r w:rsidRPr="00F77FF4">
        <w:rPr>
          <w:rStyle w:val="IntenseEmphasis"/>
          <w:rFonts w:ascii="Calibri" w:hAnsi="Calibri" w:cs="Calibri"/>
          <w:i w:val="0"/>
          <w:color w:val="000000"/>
          <w:sz w:val="22"/>
          <w:szCs w:val="22"/>
        </w:rPr>
        <w:t>Kafka</w:t>
      </w:r>
      <w:r>
        <w:rPr>
          <w:rStyle w:val="IntenseEmphasis"/>
          <w:rFonts w:ascii="Calibri" w:hAnsi="Calibri" w:cs="Calibri"/>
          <w:b w:val="0"/>
          <w:bCs w:val="0"/>
          <w:i w:val="0"/>
          <w:color w:val="000000"/>
          <w:sz w:val="22"/>
          <w:szCs w:val="22"/>
        </w:rPr>
        <w:t xml:space="preserve"> to publish and consume messages from Kafka topics.</w:t>
      </w:r>
    </w:p>
    <w:p w14:paraId="3C9BB7CE" w14:textId="77777777" w:rsidR="002D411B" w:rsidRDefault="002D411B">
      <w:pPr>
        <w:pStyle w:val="ListParagraph"/>
        <w:numPr>
          <w:ilvl w:val="0"/>
          <w:numId w:val="8"/>
        </w:numPr>
        <w:autoSpaceDE w:val="0"/>
        <w:autoSpaceDN w:val="0"/>
        <w:ind w:right="14"/>
        <w:jc w:val="both"/>
        <w:rPr>
          <w:rFonts w:ascii="Calibri" w:hAnsi="Calibri" w:cs="Calibri"/>
          <w:color w:val="000000"/>
          <w:sz w:val="22"/>
          <w:szCs w:val="22"/>
        </w:rPr>
      </w:pPr>
      <w:r>
        <w:rPr>
          <w:rFonts w:ascii="Calibri" w:hAnsi="Calibri" w:cs="Calibri"/>
          <w:color w:val="000000"/>
          <w:sz w:val="22"/>
          <w:szCs w:val="22"/>
        </w:rPr>
        <w:t>Expert in J2EE Application development using</w:t>
      </w:r>
      <w:r>
        <w:rPr>
          <w:rFonts w:ascii="Calibri" w:hAnsi="Calibri" w:cs="Calibri"/>
          <w:b/>
          <w:color w:val="000000"/>
          <w:sz w:val="22"/>
          <w:szCs w:val="22"/>
        </w:rPr>
        <w:t xml:space="preserve"> JDBC</w:t>
      </w:r>
      <w:r>
        <w:rPr>
          <w:rFonts w:ascii="Calibri" w:hAnsi="Calibri" w:cs="Calibri"/>
          <w:color w:val="000000"/>
          <w:sz w:val="22"/>
          <w:szCs w:val="22"/>
        </w:rPr>
        <w:t xml:space="preserve">, </w:t>
      </w:r>
      <w:r>
        <w:rPr>
          <w:rFonts w:ascii="Calibri" w:hAnsi="Calibri" w:cs="Calibri"/>
          <w:b/>
          <w:color w:val="000000"/>
          <w:sz w:val="22"/>
          <w:szCs w:val="22"/>
        </w:rPr>
        <w:t xml:space="preserve">Design Patterns </w:t>
      </w:r>
      <w:r>
        <w:rPr>
          <w:rFonts w:ascii="Calibri" w:hAnsi="Calibri" w:cs="Calibri"/>
          <w:color w:val="000000"/>
          <w:sz w:val="22"/>
          <w:szCs w:val="22"/>
        </w:rPr>
        <w:t>and</w:t>
      </w:r>
      <w:r>
        <w:rPr>
          <w:rFonts w:ascii="Calibri" w:hAnsi="Calibri" w:cs="Calibri"/>
          <w:b/>
          <w:color w:val="000000"/>
          <w:sz w:val="22"/>
          <w:szCs w:val="22"/>
        </w:rPr>
        <w:t xml:space="preserve"> Servlets</w:t>
      </w:r>
      <w:r>
        <w:rPr>
          <w:rFonts w:ascii="Calibri" w:hAnsi="Calibri" w:cs="Calibri"/>
          <w:color w:val="000000"/>
          <w:sz w:val="22"/>
          <w:szCs w:val="22"/>
        </w:rPr>
        <w:t xml:space="preserve">. </w:t>
      </w:r>
    </w:p>
    <w:p w14:paraId="3CE7345A" w14:textId="1DD2AB89" w:rsidR="002D411B" w:rsidRDefault="002D411B">
      <w:pPr>
        <w:pStyle w:val="ListParagraph"/>
        <w:numPr>
          <w:ilvl w:val="0"/>
          <w:numId w:val="8"/>
        </w:numPr>
        <w:autoSpaceDE w:val="0"/>
        <w:autoSpaceDN w:val="0"/>
        <w:ind w:right="14"/>
        <w:jc w:val="both"/>
        <w:rPr>
          <w:rFonts w:ascii="Calibri" w:hAnsi="Calibri" w:cs="Calibri"/>
          <w:color w:val="000000"/>
          <w:sz w:val="22"/>
          <w:szCs w:val="22"/>
        </w:rPr>
      </w:pPr>
      <w:r>
        <w:rPr>
          <w:rFonts w:ascii="Calibri" w:hAnsi="Calibri" w:cs="Calibri"/>
          <w:color w:val="000000"/>
          <w:sz w:val="22"/>
          <w:szCs w:val="22"/>
        </w:rPr>
        <w:t xml:space="preserve">Extensive hands-on experience on ORM tools </w:t>
      </w:r>
      <w:r>
        <w:rPr>
          <w:rFonts w:ascii="Calibri" w:hAnsi="Calibri" w:cs="Calibri"/>
          <w:b/>
          <w:color w:val="000000"/>
          <w:sz w:val="22"/>
          <w:szCs w:val="22"/>
        </w:rPr>
        <w:t xml:space="preserve">Hibernate </w:t>
      </w:r>
      <w:r>
        <w:rPr>
          <w:rFonts w:ascii="Calibri" w:hAnsi="Calibri" w:cs="Calibri"/>
          <w:color w:val="000000"/>
          <w:sz w:val="22"/>
          <w:szCs w:val="22"/>
        </w:rPr>
        <w:t xml:space="preserve">and </w:t>
      </w:r>
      <w:r>
        <w:rPr>
          <w:rFonts w:ascii="Calibri" w:hAnsi="Calibri" w:cs="Calibri"/>
          <w:b/>
          <w:color w:val="000000"/>
          <w:sz w:val="22"/>
          <w:szCs w:val="22"/>
        </w:rPr>
        <w:t>JPA.</w:t>
      </w:r>
    </w:p>
    <w:p w14:paraId="0CD0245C" w14:textId="7AC43B6A" w:rsidR="002D411B" w:rsidRDefault="00E3011F">
      <w:pPr>
        <w:pStyle w:val="ListParagraph"/>
        <w:numPr>
          <w:ilvl w:val="0"/>
          <w:numId w:val="8"/>
        </w:numPr>
        <w:autoSpaceDE w:val="0"/>
        <w:autoSpaceDN w:val="0"/>
        <w:ind w:right="14"/>
        <w:jc w:val="both"/>
        <w:rPr>
          <w:rFonts w:ascii="Calibri" w:hAnsi="Calibri" w:cs="Calibri"/>
          <w:color w:val="000000"/>
          <w:sz w:val="22"/>
          <w:szCs w:val="22"/>
        </w:rPr>
      </w:pPr>
      <w:r w:rsidRPr="00E3011F">
        <w:rPr>
          <w:rFonts w:ascii="Calibri" w:hAnsi="Calibri" w:cs="Calibri"/>
          <w:color w:val="000000"/>
          <w:sz w:val="22"/>
          <w:szCs w:val="22"/>
        </w:rPr>
        <w:t>Extensive experience working with Oracle, PostgreSQL, DB2, and MS SQL Server databases including SQL optimization and stored procedures.</w:t>
      </w:r>
    </w:p>
    <w:p w14:paraId="785637CD" w14:textId="77777777" w:rsidR="002D411B" w:rsidRDefault="002D411B">
      <w:pPr>
        <w:pStyle w:val="ListParagraph"/>
        <w:numPr>
          <w:ilvl w:val="0"/>
          <w:numId w:val="8"/>
        </w:numPr>
        <w:autoSpaceDE w:val="0"/>
        <w:autoSpaceDN w:val="0"/>
        <w:ind w:right="14"/>
        <w:jc w:val="both"/>
        <w:rPr>
          <w:rFonts w:ascii="Calibri" w:hAnsi="Calibri" w:cs="Calibri"/>
          <w:color w:val="000000"/>
          <w:spacing w:val="4"/>
          <w:sz w:val="22"/>
          <w:szCs w:val="22"/>
        </w:rPr>
      </w:pPr>
      <w:r>
        <w:rPr>
          <w:rFonts w:ascii="Calibri" w:hAnsi="Calibri" w:cs="Calibri"/>
          <w:color w:val="000000"/>
          <w:spacing w:val="4"/>
          <w:sz w:val="22"/>
          <w:szCs w:val="22"/>
        </w:rPr>
        <w:t xml:space="preserve">Hands on experience on </w:t>
      </w:r>
      <w:r>
        <w:rPr>
          <w:rFonts w:ascii="Calibri" w:hAnsi="Calibri" w:cs="Calibri"/>
          <w:b/>
          <w:color w:val="000000"/>
          <w:spacing w:val="4"/>
          <w:sz w:val="22"/>
          <w:szCs w:val="22"/>
        </w:rPr>
        <w:t>Migration</w:t>
      </w:r>
      <w:r>
        <w:rPr>
          <w:rFonts w:ascii="Calibri" w:hAnsi="Calibri" w:cs="Calibri"/>
          <w:color w:val="000000"/>
          <w:spacing w:val="4"/>
          <w:sz w:val="22"/>
          <w:szCs w:val="22"/>
        </w:rPr>
        <w:t xml:space="preserve"> and </w:t>
      </w:r>
      <w:r>
        <w:rPr>
          <w:rFonts w:ascii="Calibri" w:hAnsi="Calibri" w:cs="Calibri"/>
          <w:b/>
          <w:color w:val="000000"/>
          <w:spacing w:val="4"/>
          <w:sz w:val="22"/>
          <w:szCs w:val="22"/>
        </w:rPr>
        <w:t>refactoring</w:t>
      </w:r>
      <w:r>
        <w:rPr>
          <w:rFonts w:ascii="Calibri" w:hAnsi="Calibri" w:cs="Calibri"/>
          <w:color w:val="000000"/>
          <w:spacing w:val="4"/>
          <w:sz w:val="22"/>
          <w:szCs w:val="22"/>
        </w:rPr>
        <w:t xml:space="preserve"> the legacy systems.</w:t>
      </w:r>
    </w:p>
    <w:p w14:paraId="31AE0839" w14:textId="1182889B" w:rsidR="00323F2A" w:rsidRPr="00323F2A" w:rsidRDefault="00323F2A" w:rsidP="00032792">
      <w:pPr>
        <w:pStyle w:val="ListParagraph"/>
        <w:numPr>
          <w:ilvl w:val="0"/>
          <w:numId w:val="8"/>
        </w:numPr>
        <w:autoSpaceDE w:val="0"/>
        <w:autoSpaceDN w:val="0"/>
        <w:ind w:right="14"/>
        <w:jc w:val="both"/>
        <w:rPr>
          <w:rFonts w:ascii="Calibri" w:hAnsi="Calibri" w:cs="Calibri"/>
          <w:b/>
          <w:bCs/>
          <w:color w:val="000000"/>
          <w:sz w:val="22"/>
          <w:szCs w:val="22"/>
        </w:rPr>
      </w:pPr>
      <w:r w:rsidRPr="00323F2A">
        <w:rPr>
          <w:rFonts w:ascii="Calibri" w:hAnsi="Calibri" w:cs="Calibri"/>
          <w:color w:val="000000"/>
          <w:sz w:val="22"/>
          <w:szCs w:val="22"/>
        </w:rPr>
        <w:t xml:space="preserve">Extensive experience developing responsive and component-based UI applications using </w:t>
      </w:r>
      <w:r w:rsidRPr="00323F2A">
        <w:rPr>
          <w:rFonts w:ascii="Calibri" w:hAnsi="Calibri" w:cs="Calibri"/>
          <w:b/>
          <w:bCs/>
          <w:color w:val="000000"/>
          <w:sz w:val="22"/>
          <w:szCs w:val="22"/>
        </w:rPr>
        <w:t xml:space="preserve">React.js, Angular, JavaScript, HTML5, CSS3, and Bootstrap. </w:t>
      </w:r>
    </w:p>
    <w:p w14:paraId="21883253" w14:textId="79544A29" w:rsidR="002D411B" w:rsidRPr="00744A06" w:rsidRDefault="002D411B" w:rsidP="00032792">
      <w:pPr>
        <w:pStyle w:val="ListParagraph"/>
        <w:numPr>
          <w:ilvl w:val="0"/>
          <w:numId w:val="8"/>
        </w:numPr>
        <w:autoSpaceDE w:val="0"/>
        <w:autoSpaceDN w:val="0"/>
        <w:ind w:right="14"/>
        <w:jc w:val="both"/>
        <w:rPr>
          <w:rFonts w:ascii="Calibri" w:hAnsi="Calibri" w:cs="Calibri"/>
          <w:color w:val="000000"/>
          <w:sz w:val="22"/>
          <w:szCs w:val="22"/>
        </w:rPr>
      </w:pPr>
      <w:r w:rsidRPr="00744A06">
        <w:rPr>
          <w:rFonts w:ascii="Calibri" w:hAnsi="Calibri" w:cs="Calibri"/>
          <w:color w:val="000000"/>
          <w:sz w:val="22"/>
          <w:szCs w:val="22"/>
        </w:rPr>
        <w:t xml:space="preserve">Extensive hands-on experience on </w:t>
      </w:r>
      <w:r w:rsidRPr="00744A06">
        <w:rPr>
          <w:rFonts w:ascii="Calibri" w:hAnsi="Calibri" w:cs="Calibri"/>
          <w:b/>
          <w:color w:val="000000"/>
          <w:sz w:val="22"/>
          <w:szCs w:val="22"/>
        </w:rPr>
        <w:t xml:space="preserve">RESTful APIs </w:t>
      </w:r>
      <w:r w:rsidRPr="00744A06">
        <w:rPr>
          <w:rFonts w:ascii="Calibri" w:hAnsi="Calibri" w:cs="Calibri"/>
          <w:color w:val="000000"/>
          <w:sz w:val="22"/>
          <w:szCs w:val="22"/>
        </w:rPr>
        <w:t>and</w:t>
      </w:r>
      <w:r w:rsidRPr="00744A06">
        <w:rPr>
          <w:rFonts w:ascii="Calibri" w:hAnsi="Calibri" w:cs="Calibri"/>
          <w:b/>
          <w:color w:val="000000"/>
          <w:sz w:val="22"/>
          <w:szCs w:val="22"/>
        </w:rPr>
        <w:t xml:space="preserve"> Swagger UI </w:t>
      </w:r>
      <w:r w:rsidRPr="00744A06">
        <w:rPr>
          <w:rFonts w:ascii="Calibri" w:hAnsi="Calibri" w:cs="Calibri"/>
          <w:color w:val="000000"/>
          <w:sz w:val="22"/>
          <w:szCs w:val="22"/>
        </w:rPr>
        <w:t>tools.</w:t>
      </w:r>
    </w:p>
    <w:p w14:paraId="00FF6589" w14:textId="4BBA8AA3" w:rsidR="002D411B" w:rsidRDefault="002D411B">
      <w:pPr>
        <w:pStyle w:val="ListParagraph"/>
        <w:numPr>
          <w:ilvl w:val="0"/>
          <w:numId w:val="8"/>
        </w:numPr>
        <w:autoSpaceDE w:val="0"/>
        <w:autoSpaceDN w:val="0"/>
        <w:ind w:right="14"/>
        <w:jc w:val="both"/>
        <w:rPr>
          <w:rFonts w:ascii="Calibri" w:hAnsi="Calibri" w:cs="Calibri"/>
          <w:color w:val="000000"/>
          <w:sz w:val="22"/>
          <w:szCs w:val="22"/>
        </w:rPr>
      </w:pPr>
      <w:r>
        <w:rPr>
          <w:rFonts w:ascii="Calibri" w:hAnsi="Calibri" w:cs="Calibri"/>
          <w:color w:val="000000"/>
          <w:sz w:val="22"/>
          <w:szCs w:val="22"/>
        </w:rPr>
        <w:t xml:space="preserve">Worked on Application servers </w:t>
      </w:r>
      <w:r>
        <w:rPr>
          <w:rFonts w:ascii="Calibri" w:hAnsi="Calibri" w:cs="Calibri"/>
          <w:b/>
          <w:color w:val="000000"/>
          <w:sz w:val="22"/>
          <w:szCs w:val="22"/>
        </w:rPr>
        <w:t xml:space="preserve">WebLogic Server </w:t>
      </w:r>
      <w:r>
        <w:rPr>
          <w:rFonts w:ascii="Calibri" w:hAnsi="Calibri" w:cs="Calibri"/>
          <w:color w:val="000000"/>
          <w:sz w:val="22"/>
          <w:szCs w:val="22"/>
        </w:rPr>
        <w:t>and</w:t>
      </w:r>
      <w:r>
        <w:rPr>
          <w:rFonts w:ascii="Calibri" w:hAnsi="Calibri" w:cs="Calibri"/>
          <w:b/>
          <w:color w:val="000000"/>
          <w:sz w:val="22"/>
          <w:szCs w:val="22"/>
        </w:rPr>
        <w:t xml:space="preserve"> Apache Tomcat Server</w:t>
      </w:r>
      <w:r>
        <w:rPr>
          <w:rFonts w:ascii="Calibri" w:hAnsi="Calibri" w:cs="Calibri"/>
          <w:color w:val="000000"/>
          <w:sz w:val="22"/>
          <w:szCs w:val="22"/>
        </w:rPr>
        <w:t xml:space="preserve">. </w:t>
      </w:r>
    </w:p>
    <w:p w14:paraId="60E6E1E7" w14:textId="77777777" w:rsidR="002D411B" w:rsidRDefault="002D411B">
      <w:pPr>
        <w:pStyle w:val="ListParagraph"/>
        <w:numPr>
          <w:ilvl w:val="0"/>
          <w:numId w:val="8"/>
        </w:numPr>
        <w:autoSpaceDE w:val="0"/>
        <w:autoSpaceDN w:val="0"/>
        <w:ind w:right="14"/>
        <w:jc w:val="both"/>
        <w:rPr>
          <w:rFonts w:ascii="Calibri" w:hAnsi="Calibri" w:cs="Calibri"/>
          <w:color w:val="000000"/>
          <w:sz w:val="22"/>
          <w:szCs w:val="22"/>
        </w:rPr>
      </w:pPr>
      <w:r>
        <w:rPr>
          <w:rFonts w:ascii="Calibri" w:hAnsi="Calibri" w:cs="Calibri"/>
          <w:color w:val="000000"/>
          <w:sz w:val="22"/>
          <w:szCs w:val="22"/>
        </w:rPr>
        <w:t xml:space="preserve">Worked on code build tools like </w:t>
      </w:r>
      <w:r>
        <w:rPr>
          <w:rFonts w:ascii="Calibri" w:hAnsi="Calibri" w:cs="Calibri"/>
          <w:b/>
          <w:color w:val="000000"/>
          <w:sz w:val="22"/>
          <w:szCs w:val="22"/>
        </w:rPr>
        <w:t>ANT</w:t>
      </w:r>
      <w:r>
        <w:rPr>
          <w:rFonts w:ascii="Calibri" w:hAnsi="Calibri" w:cs="Calibri"/>
          <w:color w:val="000000"/>
          <w:sz w:val="22"/>
          <w:szCs w:val="22"/>
        </w:rPr>
        <w:t>,</w:t>
      </w:r>
      <w:r>
        <w:rPr>
          <w:rFonts w:ascii="Calibri" w:hAnsi="Calibri" w:cs="Calibri"/>
          <w:b/>
          <w:color w:val="000000"/>
          <w:sz w:val="22"/>
          <w:szCs w:val="22"/>
        </w:rPr>
        <w:t xml:space="preserve"> MAVEN</w:t>
      </w:r>
      <w:r>
        <w:rPr>
          <w:rFonts w:ascii="Calibri" w:hAnsi="Calibri" w:cs="Calibri"/>
          <w:color w:val="000000"/>
          <w:sz w:val="22"/>
          <w:szCs w:val="22"/>
        </w:rPr>
        <w:t xml:space="preserve"> and </w:t>
      </w:r>
      <w:r>
        <w:rPr>
          <w:rFonts w:ascii="Calibri" w:hAnsi="Calibri" w:cs="Calibri"/>
          <w:b/>
          <w:color w:val="000000"/>
          <w:sz w:val="22"/>
          <w:szCs w:val="22"/>
        </w:rPr>
        <w:t>Gradle.</w:t>
      </w:r>
    </w:p>
    <w:p w14:paraId="14755069" w14:textId="77777777" w:rsidR="002D411B" w:rsidRDefault="002D411B">
      <w:pPr>
        <w:pStyle w:val="ListParagraph"/>
        <w:numPr>
          <w:ilvl w:val="0"/>
          <w:numId w:val="8"/>
        </w:numPr>
        <w:autoSpaceDE w:val="0"/>
        <w:autoSpaceDN w:val="0"/>
        <w:ind w:right="14"/>
        <w:jc w:val="both"/>
        <w:rPr>
          <w:rFonts w:ascii="Calibri" w:hAnsi="Calibri" w:cs="Calibri"/>
          <w:color w:val="000000"/>
          <w:sz w:val="22"/>
          <w:szCs w:val="22"/>
        </w:rPr>
      </w:pPr>
      <w:r>
        <w:rPr>
          <w:rFonts w:ascii="Calibri" w:hAnsi="Calibri" w:cs="Calibri"/>
          <w:color w:val="000000"/>
          <w:sz w:val="22"/>
          <w:szCs w:val="22"/>
        </w:rPr>
        <w:t xml:space="preserve">Involved in </w:t>
      </w:r>
      <w:r>
        <w:rPr>
          <w:rFonts w:ascii="Calibri" w:hAnsi="Calibri" w:cs="Calibri"/>
          <w:b/>
          <w:color w:val="000000"/>
          <w:sz w:val="22"/>
          <w:szCs w:val="22"/>
        </w:rPr>
        <w:t>Task prioritization, allocation</w:t>
      </w:r>
      <w:r>
        <w:rPr>
          <w:rFonts w:ascii="Calibri" w:hAnsi="Calibri" w:cs="Calibri"/>
          <w:color w:val="000000"/>
          <w:sz w:val="22"/>
          <w:szCs w:val="22"/>
        </w:rPr>
        <w:t xml:space="preserve"> and </w:t>
      </w:r>
      <w:r>
        <w:rPr>
          <w:rFonts w:ascii="Calibri" w:hAnsi="Calibri" w:cs="Calibri"/>
          <w:b/>
          <w:color w:val="000000"/>
          <w:sz w:val="22"/>
          <w:szCs w:val="22"/>
        </w:rPr>
        <w:t>Code Review</w:t>
      </w:r>
      <w:r>
        <w:rPr>
          <w:rFonts w:ascii="Calibri" w:hAnsi="Calibri" w:cs="Calibri"/>
          <w:color w:val="000000"/>
          <w:sz w:val="22"/>
          <w:szCs w:val="22"/>
        </w:rPr>
        <w:t xml:space="preserve">. </w:t>
      </w:r>
    </w:p>
    <w:p w14:paraId="739A83E3" w14:textId="77777777" w:rsidR="002D411B" w:rsidRDefault="002D411B">
      <w:pPr>
        <w:pStyle w:val="ListParagraph"/>
        <w:numPr>
          <w:ilvl w:val="0"/>
          <w:numId w:val="8"/>
        </w:numPr>
        <w:autoSpaceDE w:val="0"/>
        <w:autoSpaceDN w:val="0"/>
        <w:ind w:right="14"/>
        <w:jc w:val="both"/>
        <w:rPr>
          <w:rFonts w:ascii="Calibri" w:hAnsi="Calibri" w:cs="Calibri"/>
          <w:color w:val="000000"/>
          <w:sz w:val="22"/>
          <w:szCs w:val="22"/>
        </w:rPr>
      </w:pPr>
      <w:r>
        <w:rPr>
          <w:rFonts w:ascii="Calibri" w:hAnsi="Calibri" w:cs="Calibri"/>
          <w:color w:val="000000"/>
          <w:sz w:val="22"/>
          <w:szCs w:val="22"/>
        </w:rPr>
        <w:t xml:space="preserve">Extensively used </w:t>
      </w:r>
      <w:r>
        <w:rPr>
          <w:rFonts w:ascii="Calibri" w:hAnsi="Calibri" w:cs="Calibri"/>
          <w:b/>
          <w:color w:val="000000"/>
          <w:sz w:val="22"/>
          <w:szCs w:val="22"/>
        </w:rPr>
        <w:t xml:space="preserve">Mockito </w:t>
      </w:r>
      <w:r>
        <w:rPr>
          <w:rFonts w:ascii="Calibri" w:hAnsi="Calibri" w:cs="Calibri"/>
          <w:color w:val="000000"/>
          <w:sz w:val="22"/>
          <w:szCs w:val="22"/>
        </w:rPr>
        <w:t xml:space="preserve">framework for Unit testing and strictly followed </w:t>
      </w:r>
      <w:r>
        <w:rPr>
          <w:rFonts w:ascii="Calibri" w:hAnsi="Calibri" w:cs="Calibri"/>
          <w:b/>
          <w:color w:val="000000"/>
          <w:sz w:val="22"/>
          <w:szCs w:val="22"/>
        </w:rPr>
        <w:t>TDD.</w:t>
      </w:r>
    </w:p>
    <w:p w14:paraId="09C2A111" w14:textId="77777777" w:rsidR="002D411B" w:rsidRDefault="002D411B">
      <w:pPr>
        <w:pStyle w:val="ListParagraph"/>
        <w:numPr>
          <w:ilvl w:val="0"/>
          <w:numId w:val="8"/>
        </w:numPr>
        <w:autoSpaceDE w:val="0"/>
        <w:autoSpaceDN w:val="0"/>
        <w:ind w:right="14"/>
        <w:jc w:val="both"/>
        <w:rPr>
          <w:rFonts w:ascii="Calibri" w:hAnsi="Calibri" w:cs="Calibri"/>
          <w:color w:val="000000"/>
          <w:sz w:val="22"/>
          <w:szCs w:val="22"/>
        </w:rPr>
      </w:pPr>
      <w:r>
        <w:rPr>
          <w:rFonts w:ascii="Calibri" w:hAnsi="Calibri" w:cs="Calibri"/>
          <w:color w:val="000000"/>
          <w:sz w:val="22"/>
          <w:szCs w:val="22"/>
        </w:rPr>
        <w:t xml:space="preserve">Extensively used </w:t>
      </w:r>
      <w:r>
        <w:rPr>
          <w:rFonts w:ascii="Calibri" w:hAnsi="Calibri" w:cs="Calibri"/>
          <w:b/>
          <w:color w:val="000000"/>
          <w:sz w:val="22"/>
          <w:szCs w:val="22"/>
        </w:rPr>
        <w:t xml:space="preserve">Cucumber </w:t>
      </w:r>
      <w:r>
        <w:rPr>
          <w:rFonts w:ascii="Calibri" w:hAnsi="Calibri" w:cs="Calibri"/>
          <w:color w:val="000000"/>
          <w:sz w:val="22"/>
          <w:szCs w:val="22"/>
        </w:rPr>
        <w:t xml:space="preserve">framework for Integration testing and strictly followed </w:t>
      </w:r>
      <w:r>
        <w:rPr>
          <w:rFonts w:ascii="Calibri" w:hAnsi="Calibri" w:cs="Calibri"/>
          <w:b/>
          <w:color w:val="000000"/>
          <w:sz w:val="22"/>
          <w:szCs w:val="22"/>
        </w:rPr>
        <w:t>BDD.</w:t>
      </w:r>
    </w:p>
    <w:p w14:paraId="0AA9B78F" w14:textId="22D55743" w:rsidR="002D411B" w:rsidRDefault="002D411B">
      <w:pPr>
        <w:pStyle w:val="ListParagraph"/>
        <w:numPr>
          <w:ilvl w:val="0"/>
          <w:numId w:val="8"/>
        </w:numPr>
        <w:autoSpaceDE w:val="0"/>
        <w:autoSpaceDN w:val="0"/>
        <w:ind w:right="14"/>
        <w:jc w:val="both"/>
        <w:rPr>
          <w:rFonts w:ascii="Calibri" w:hAnsi="Calibri" w:cs="Calibri"/>
          <w:color w:val="000000"/>
          <w:sz w:val="22"/>
          <w:szCs w:val="22"/>
        </w:rPr>
      </w:pPr>
      <w:r>
        <w:rPr>
          <w:rFonts w:ascii="Calibri" w:hAnsi="Calibri" w:cs="Calibri"/>
          <w:color w:val="000000"/>
          <w:sz w:val="22"/>
          <w:szCs w:val="22"/>
        </w:rPr>
        <w:t xml:space="preserve">Extensive hands-on experience on </w:t>
      </w:r>
      <w:r>
        <w:rPr>
          <w:rFonts w:ascii="Calibri" w:hAnsi="Calibri" w:cs="Calibri"/>
          <w:b/>
          <w:color w:val="000000"/>
          <w:sz w:val="22"/>
          <w:szCs w:val="22"/>
        </w:rPr>
        <w:t>CI/CD (Jenkins)</w:t>
      </w:r>
      <w:r>
        <w:rPr>
          <w:rFonts w:ascii="Calibri" w:hAnsi="Calibri" w:cs="Calibri"/>
          <w:color w:val="000000"/>
          <w:sz w:val="22"/>
          <w:szCs w:val="22"/>
        </w:rPr>
        <w:t xml:space="preserve"> tool.</w:t>
      </w:r>
    </w:p>
    <w:p w14:paraId="2BF3AD23" w14:textId="77777777" w:rsidR="002D411B" w:rsidRDefault="002D411B">
      <w:pPr>
        <w:pStyle w:val="ListParagraph"/>
        <w:numPr>
          <w:ilvl w:val="0"/>
          <w:numId w:val="8"/>
        </w:numPr>
        <w:jc w:val="both"/>
        <w:rPr>
          <w:rFonts w:ascii="Calibri" w:hAnsi="Calibri" w:cs="Calibri"/>
          <w:color w:val="000000"/>
          <w:sz w:val="22"/>
          <w:szCs w:val="22"/>
        </w:rPr>
      </w:pPr>
      <w:r>
        <w:rPr>
          <w:rFonts w:ascii="Calibri" w:hAnsi="Calibri" w:cs="Calibri"/>
          <w:color w:val="000000"/>
          <w:sz w:val="22"/>
          <w:szCs w:val="22"/>
        </w:rPr>
        <w:t>Experience in using </w:t>
      </w:r>
      <w:r>
        <w:rPr>
          <w:rFonts w:ascii="Calibri" w:hAnsi="Calibri" w:cs="Calibri"/>
          <w:b/>
          <w:color w:val="000000"/>
          <w:sz w:val="22"/>
          <w:szCs w:val="22"/>
        </w:rPr>
        <w:t>UNIX utilities</w:t>
      </w:r>
      <w:r>
        <w:rPr>
          <w:rFonts w:ascii="Calibri" w:hAnsi="Calibri" w:cs="Calibri"/>
          <w:color w:val="000000"/>
          <w:sz w:val="22"/>
          <w:szCs w:val="22"/>
        </w:rPr>
        <w:t xml:space="preserve"> for analyzing logs, and trouble-shooting production defects. </w:t>
      </w:r>
    </w:p>
    <w:p w14:paraId="3E45D66E" w14:textId="77777777" w:rsidR="002D411B" w:rsidRPr="00333F70" w:rsidRDefault="002D411B">
      <w:pPr>
        <w:pStyle w:val="ListParagraph"/>
        <w:numPr>
          <w:ilvl w:val="0"/>
          <w:numId w:val="8"/>
        </w:numPr>
        <w:jc w:val="both"/>
        <w:rPr>
          <w:rFonts w:ascii="Calibri" w:hAnsi="Calibri" w:cs="Calibri"/>
          <w:color w:val="000000"/>
          <w:sz w:val="22"/>
          <w:szCs w:val="22"/>
        </w:rPr>
      </w:pPr>
      <w:r>
        <w:rPr>
          <w:rFonts w:ascii="Calibri" w:hAnsi="Calibri" w:cs="Calibri"/>
          <w:color w:val="000000"/>
          <w:sz w:val="22"/>
          <w:szCs w:val="22"/>
        </w:rPr>
        <w:t xml:space="preserve">Worked with static code review tool </w:t>
      </w:r>
      <w:r>
        <w:rPr>
          <w:rFonts w:ascii="Calibri" w:hAnsi="Calibri" w:cs="Calibri"/>
          <w:b/>
          <w:color w:val="000000"/>
          <w:sz w:val="22"/>
          <w:szCs w:val="22"/>
        </w:rPr>
        <w:t>SonarQube.</w:t>
      </w:r>
    </w:p>
    <w:p w14:paraId="09B8083A" w14:textId="77777777" w:rsidR="00333F70" w:rsidRDefault="00333F70" w:rsidP="00333F70">
      <w:pPr>
        <w:pStyle w:val="ListParagraph"/>
        <w:numPr>
          <w:ilvl w:val="0"/>
          <w:numId w:val="8"/>
        </w:numPr>
        <w:autoSpaceDE w:val="0"/>
        <w:autoSpaceDN w:val="0"/>
        <w:ind w:right="14"/>
        <w:jc w:val="both"/>
        <w:rPr>
          <w:rFonts w:ascii="Calibri" w:hAnsi="Calibri" w:cs="Calibri"/>
          <w:color w:val="000000"/>
          <w:sz w:val="22"/>
          <w:szCs w:val="22"/>
        </w:rPr>
      </w:pPr>
      <w:r w:rsidRPr="00333F70">
        <w:rPr>
          <w:rFonts w:ascii="Calibri" w:hAnsi="Calibri" w:cs="Calibri"/>
          <w:color w:val="000000"/>
          <w:sz w:val="22"/>
          <w:szCs w:val="22"/>
        </w:rPr>
        <w:t>Hands-on experience integrating AI-powered coding assistants such as GitHub Copilot, Claude, Cursor, and similar AI-driven developer tools into daily engineering workflows for intelligent code generation, debugging, refactoring, automated testing, and accelerated feature delivery.</w:t>
      </w:r>
    </w:p>
    <w:p w14:paraId="18401514" w14:textId="177B0D1E" w:rsidR="002D411B" w:rsidRDefault="002D411B">
      <w:pPr>
        <w:pStyle w:val="ListParagraph"/>
        <w:numPr>
          <w:ilvl w:val="0"/>
          <w:numId w:val="8"/>
        </w:numPr>
        <w:jc w:val="both"/>
        <w:rPr>
          <w:rFonts w:ascii="Calibri" w:hAnsi="Calibri" w:cs="Calibri"/>
          <w:color w:val="000000"/>
          <w:sz w:val="22"/>
          <w:szCs w:val="22"/>
        </w:rPr>
      </w:pPr>
      <w:r>
        <w:rPr>
          <w:rFonts w:ascii="Calibri" w:hAnsi="Calibri" w:cs="Calibri"/>
          <w:color w:val="000000"/>
          <w:sz w:val="22"/>
          <w:szCs w:val="22"/>
        </w:rPr>
        <w:t xml:space="preserve">Hands on experience on Atlassian products </w:t>
      </w:r>
      <w:r>
        <w:rPr>
          <w:rFonts w:ascii="Calibri" w:hAnsi="Calibri" w:cs="Calibri"/>
          <w:b/>
          <w:color w:val="000000"/>
          <w:sz w:val="22"/>
          <w:szCs w:val="22"/>
        </w:rPr>
        <w:t xml:space="preserve">Confluence, JIRA, Source Tree </w:t>
      </w:r>
      <w:r>
        <w:rPr>
          <w:rFonts w:ascii="Calibri" w:hAnsi="Calibri" w:cs="Calibri"/>
          <w:color w:val="000000"/>
          <w:sz w:val="22"/>
          <w:szCs w:val="22"/>
        </w:rPr>
        <w:t xml:space="preserve">and </w:t>
      </w:r>
      <w:r>
        <w:rPr>
          <w:rFonts w:ascii="Calibri" w:hAnsi="Calibri" w:cs="Calibri"/>
          <w:b/>
          <w:color w:val="000000"/>
          <w:sz w:val="22"/>
          <w:szCs w:val="22"/>
        </w:rPr>
        <w:t>Bitbucket.</w:t>
      </w:r>
    </w:p>
    <w:p w14:paraId="6D754EF2" w14:textId="77777777" w:rsidR="002D411B" w:rsidRPr="00333F70" w:rsidRDefault="002D411B">
      <w:pPr>
        <w:pStyle w:val="ListParagraph"/>
        <w:numPr>
          <w:ilvl w:val="0"/>
          <w:numId w:val="8"/>
        </w:numPr>
        <w:jc w:val="both"/>
        <w:rPr>
          <w:rFonts w:ascii="Calibri" w:hAnsi="Calibri" w:cs="Calibri"/>
          <w:color w:val="000000"/>
          <w:sz w:val="22"/>
          <w:szCs w:val="22"/>
        </w:rPr>
      </w:pPr>
      <w:r>
        <w:rPr>
          <w:rFonts w:ascii="Calibri" w:hAnsi="Calibri" w:cs="Calibri"/>
          <w:color w:val="000000"/>
          <w:sz w:val="22"/>
          <w:szCs w:val="22"/>
        </w:rPr>
        <w:t>Worked with version controlling tools like</w:t>
      </w:r>
      <w:r>
        <w:rPr>
          <w:rFonts w:ascii="Calibri" w:hAnsi="Calibri" w:cs="Calibri"/>
          <w:b/>
          <w:color w:val="000000"/>
          <w:sz w:val="22"/>
          <w:szCs w:val="22"/>
        </w:rPr>
        <w:t xml:space="preserve"> Git, Bit Bucket </w:t>
      </w:r>
      <w:r>
        <w:rPr>
          <w:rFonts w:ascii="Calibri" w:hAnsi="Calibri" w:cs="Calibri"/>
          <w:color w:val="000000"/>
          <w:sz w:val="22"/>
          <w:szCs w:val="22"/>
        </w:rPr>
        <w:t xml:space="preserve">and </w:t>
      </w:r>
      <w:r>
        <w:rPr>
          <w:rFonts w:ascii="Calibri" w:hAnsi="Calibri" w:cs="Calibri"/>
          <w:b/>
          <w:color w:val="000000"/>
          <w:sz w:val="22"/>
          <w:szCs w:val="22"/>
        </w:rPr>
        <w:t>SVN.</w:t>
      </w:r>
    </w:p>
    <w:p w14:paraId="30040C2B" w14:textId="018A0E73" w:rsidR="00333F70" w:rsidRDefault="00333F70">
      <w:pPr>
        <w:pStyle w:val="ListParagraph"/>
        <w:numPr>
          <w:ilvl w:val="0"/>
          <w:numId w:val="8"/>
        </w:numPr>
        <w:jc w:val="both"/>
        <w:rPr>
          <w:rFonts w:ascii="Calibri" w:hAnsi="Calibri" w:cs="Calibri"/>
          <w:color w:val="000000"/>
          <w:sz w:val="22"/>
          <w:szCs w:val="22"/>
        </w:rPr>
      </w:pPr>
      <w:r w:rsidRPr="00333F70">
        <w:rPr>
          <w:rFonts w:ascii="Calibri" w:hAnsi="Calibri" w:cs="Calibri"/>
          <w:color w:val="000000"/>
          <w:sz w:val="22"/>
          <w:szCs w:val="22"/>
        </w:rPr>
        <w:t>Strong experience working in Agile/Scrum environments with expertise in TDD, BDD, code reviews, production support, performance optimization, troubleshooting, and SDLC best practices.</w:t>
      </w:r>
    </w:p>
    <w:p w14:paraId="486279F9" w14:textId="77777777" w:rsidR="002D411B" w:rsidRDefault="002D411B">
      <w:pPr>
        <w:pStyle w:val="ListParagraph"/>
        <w:numPr>
          <w:ilvl w:val="0"/>
          <w:numId w:val="8"/>
        </w:numPr>
        <w:autoSpaceDE w:val="0"/>
        <w:autoSpaceDN w:val="0"/>
        <w:ind w:right="14"/>
        <w:jc w:val="both"/>
        <w:rPr>
          <w:rFonts w:ascii="Calibri" w:hAnsi="Calibri" w:cs="Calibri"/>
          <w:color w:val="000000"/>
          <w:sz w:val="22"/>
          <w:szCs w:val="22"/>
        </w:rPr>
      </w:pPr>
      <w:r>
        <w:rPr>
          <w:rFonts w:ascii="Calibri" w:hAnsi="Calibri" w:cs="Calibri"/>
          <w:color w:val="000000"/>
          <w:sz w:val="22"/>
          <w:szCs w:val="22"/>
        </w:rPr>
        <w:t xml:space="preserve">Working experience with </w:t>
      </w:r>
      <w:r>
        <w:rPr>
          <w:rFonts w:ascii="Calibri" w:hAnsi="Calibri" w:cs="Calibri"/>
          <w:b/>
          <w:color w:val="000000"/>
          <w:sz w:val="22"/>
          <w:szCs w:val="22"/>
        </w:rPr>
        <w:t>Bloomberg</w:t>
      </w:r>
      <w:r>
        <w:rPr>
          <w:rFonts w:ascii="Calibri" w:hAnsi="Calibri" w:cs="Calibri"/>
          <w:color w:val="000000"/>
          <w:sz w:val="22"/>
          <w:szCs w:val="22"/>
        </w:rPr>
        <w:t xml:space="preserve"> and </w:t>
      </w:r>
      <w:r>
        <w:rPr>
          <w:rFonts w:ascii="Calibri" w:hAnsi="Calibri" w:cs="Calibri"/>
          <w:b/>
          <w:color w:val="000000"/>
          <w:sz w:val="22"/>
          <w:szCs w:val="22"/>
        </w:rPr>
        <w:t>Reuters</w:t>
      </w:r>
      <w:r>
        <w:rPr>
          <w:rFonts w:ascii="Calibri" w:hAnsi="Calibri" w:cs="Calibri"/>
          <w:color w:val="000000"/>
          <w:sz w:val="22"/>
          <w:szCs w:val="22"/>
        </w:rPr>
        <w:t xml:space="preserve"> APIs for market data and reference data.</w:t>
      </w:r>
    </w:p>
    <w:p w14:paraId="272654C8" w14:textId="635E2FD2" w:rsidR="00A03546" w:rsidRDefault="00A03546" w:rsidP="009C7202">
      <w:pPr>
        <w:pStyle w:val="ListParagraph"/>
        <w:autoSpaceDE w:val="0"/>
        <w:autoSpaceDN w:val="0"/>
        <w:ind w:right="14"/>
        <w:jc w:val="both"/>
        <w:rPr>
          <w:rFonts w:ascii="Calibri" w:hAnsi="Calibri" w:cs="Calibri"/>
          <w:color w:val="000000"/>
          <w:sz w:val="22"/>
          <w:szCs w:val="22"/>
        </w:rPr>
      </w:pPr>
    </w:p>
    <w:p w14:paraId="3B2A02D0" w14:textId="0E563E26" w:rsidR="00333F70" w:rsidRPr="00A03546" w:rsidRDefault="00333F70" w:rsidP="009C7202">
      <w:pPr>
        <w:pStyle w:val="ListParagraph"/>
        <w:autoSpaceDE w:val="0"/>
        <w:autoSpaceDN w:val="0"/>
        <w:ind w:right="14"/>
        <w:jc w:val="both"/>
        <w:rPr>
          <w:rFonts w:ascii="Calibri" w:hAnsi="Calibri" w:cs="Calibri"/>
          <w:color w:val="000000"/>
          <w:sz w:val="22"/>
          <w:szCs w:val="22"/>
        </w:rPr>
      </w:pPr>
    </w:p>
    <w:p w14:paraId="196E6E6E" w14:textId="07CB8991" w:rsidR="00377BE3" w:rsidRPr="00580B4C" w:rsidRDefault="00377BE3" w:rsidP="004F4DD8">
      <w:pPr>
        <w:spacing w:before="240"/>
        <w:jc w:val="both"/>
        <w:rPr>
          <w:rStyle w:val="IntenseEmphasis"/>
          <w:rFonts w:ascii="Calibri" w:hAnsi="Calibri" w:cs="Calibri"/>
          <w:i w:val="0"/>
          <w:color w:val="000000"/>
          <w:sz w:val="22"/>
          <w:szCs w:val="22"/>
        </w:rPr>
      </w:pPr>
      <w:r w:rsidRPr="00580B4C">
        <w:rPr>
          <w:rStyle w:val="IntenseEmphasis"/>
          <w:rFonts w:ascii="Calibri" w:hAnsi="Calibri" w:cs="Calibri"/>
          <w:i w:val="0"/>
          <w:color w:val="000000"/>
          <w:sz w:val="22"/>
          <w:szCs w:val="22"/>
        </w:rPr>
        <w:t>Education</w:t>
      </w:r>
    </w:p>
    <w:p w14:paraId="57C80630" w14:textId="7373CBC2" w:rsidR="0077672E" w:rsidRPr="0077672E" w:rsidRDefault="00C634F6">
      <w:pPr>
        <w:numPr>
          <w:ilvl w:val="0"/>
          <w:numId w:val="7"/>
        </w:numPr>
        <w:jc w:val="both"/>
        <w:rPr>
          <w:rStyle w:val="IntenseEmphasis"/>
          <w:bCs w:val="0"/>
          <w:i w:val="0"/>
          <w:iCs w:val="0"/>
          <w:color w:val="auto"/>
          <w:sz w:val="22"/>
          <w:szCs w:val="22"/>
        </w:rPr>
      </w:pPr>
      <w:r w:rsidRPr="00A436BF">
        <w:rPr>
          <w:rStyle w:val="IntenseEmphasis"/>
          <w:rFonts w:ascii="Calibri" w:hAnsi="Calibri" w:cs="Calibri"/>
          <w:i w:val="0"/>
          <w:color w:val="000000"/>
          <w:sz w:val="22"/>
          <w:szCs w:val="22"/>
        </w:rPr>
        <w:t>B.Tech</w:t>
      </w:r>
      <w:r w:rsidR="00377BE3" w:rsidRPr="00A436BF">
        <w:rPr>
          <w:rStyle w:val="IntenseEmphasis"/>
          <w:rFonts w:ascii="Calibri" w:hAnsi="Calibri" w:cs="Calibri"/>
          <w:b w:val="0"/>
          <w:i w:val="0"/>
          <w:color w:val="000000"/>
          <w:sz w:val="22"/>
          <w:szCs w:val="22"/>
        </w:rPr>
        <w:t xml:space="preserve"> (</w:t>
      </w:r>
      <w:r w:rsidRPr="00A436BF">
        <w:rPr>
          <w:rStyle w:val="IntenseEmphasis"/>
          <w:rFonts w:ascii="Calibri" w:hAnsi="Calibri" w:cs="Calibri"/>
          <w:b w:val="0"/>
          <w:i w:val="0"/>
          <w:color w:val="000000"/>
          <w:sz w:val="22"/>
          <w:szCs w:val="22"/>
        </w:rPr>
        <w:t>Bachelor of Technology</w:t>
      </w:r>
      <w:r w:rsidR="00B21FD0" w:rsidRPr="00A436BF">
        <w:rPr>
          <w:rStyle w:val="IntenseEmphasis"/>
          <w:rFonts w:ascii="Calibri" w:hAnsi="Calibri" w:cs="Calibri"/>
          <w:b w:val="0"/>
          <w:i w:val="0"/>
          <w:color w:val="000000"/>
          <w:sz w:val="22"/>
          <w:szCs w:val="22"/>
        </w:rPr>
        <w:t xml:space="preserve">) from </w:t>
      </w:r>
      <w:r w:rsidRPr="00A436BF">
        <w:rPr>
          <w:rStyle w:val="IntenseEmphasis"/>
          <w:rFonts w:ascii="Calibri" w:hAnsi="Calibri" w:cs="Calibri"/>
          <w:bCs w:val="0"/>
          <w:i w:val="0"/>
          <w:color w:val="000000"/>
          <w:sz w:val="22"/>
          <w:szCs w:val="22"/>
        </w:rPr>
        <w:t>Jawaharlal Nehru Technological University</w:t>
      </w:r>
      <w:r w:rsidRPr="00A436BF">
        <w:rPr>
          <w:rStyle w:val="IntenseEmphasis"/>
          <w:rFonts w:ascii="Calibri" w:hAnsi="Calibri" w:cs="Calibri"/>
          <w:b w:val="0"/>
          <w:i w:val="0"/>
          <w:color w:val="000000"/>
          <w:sz w:val="22"/>
          <w:szCs w:val="22"/>
        </w:rPr>
        <w:t xml:space="preserve"> </w:t>
      </w:r>
      <w:r w:rsidR="00B21FD0" w:rsidRPr="00A436BF">
        <w:rPr>
          <w:rStyle w:val="IntenseEmphasis"/>
          <w:rFonts w:ascii="Calibri" w:hAnsi="Calibri" w:cs="Calibri"/>
          <w:b w:val="0"/>
          <w:i w:val="0"/>
          <w:color w:val="000000"/>
          <w:sz w:val="22"/>
          <w:szCs w:val="22"/>
        </w:rPr>
        <w:t xml:space="preserve">in </w:t>
      </w:r>
      <w:r w:rsidRPr="00A436BF">
        <w:rPr>
          <w:rStyle w:val="IntenseEmphasis"/>
          <w:rFonts w:ascii="Calibri" w:hAnsi="Calibri" w:cs="Calibri"/>
          <w:b w:val="0"/>
          <w:i w:val="0"/>
          <w:color w:val="000000"/>
          <w:sz w:val="22"/>
          <w:szCs w:val="22"/>
        </w:rPr>
        <w:t>2014</w:t>
      </w:r>
      <w:r w:rsidR="00067A7E" w:rsidRPr="00A436BF">
        <w:rPr>
          <w:rStyle w:val="IntenseEmphasis"/>
          <w:rFonts w:ascii="Calibri" w:hAnsi="Calibri" w:cs="Calibri"/>
          <w:b w:val="0"/>
          <w:i w:val="0"/>
          <w:color w:val="000000"/>
          <w:sz w:val="22"/>
          <w:szCs w:val="22"/>
        </w:rPr>
        <w:t>.</w:t>
      </w:r>
      <w:bookmarkEnd w:id="0"/>
      <w:bookmarkEnd w:id="1"/>
    </w:p>
    <w:p w14:paraId="3C5CC4DE" w14:textId="77777777" w:rsidR="0077672E" w:rsidRPr="0077672E" w:rsidRDefault="0077672E" w:rsidP="0077672E">
      <w:pPr>
        <w:spacing w:before="240"/>
        <w:jc w:val="both"/>
        <w:rPr>
          <w:rStyle w:val="IntenseEmphasis"/>
          <w:rFonts w:ascii="Calibri" w:hAnsi="Calibri" w:cs="Calibri"/>
          <w:i w:val="0"/>
          <w:color w:val="000000"/>
          <w:sz w:val="22"/>
          <w:szCs w:val="22"/>
        </w:rPr>
      </w:pPr>
      <w:r w:rsidRPr="0077672E">
        <w:rPr>
          <w:rStyle w:val="IntenseEmphasis"/>
          <w:rFonts w:ascii="Calibri" w:hAnsi="Calibri" w:cs="Calibri"/>
          <w:i w:val="0"/>
          <w:color w:val="000000"/>
          <w:sz w:val="22"/>
          <w:szCs w:val="22"/>
        </w:rPr>
        <w:t>Technical Skills:</w:t>
      </w:r>
    </w:p>
    <w:p w14:paraId="4DF947FF" w14:textId="77777777" w:rsidR="0077672E" w:rsidRDefault="0077672E" w:rsidP="0077672E">
      <w:pPr>
        <w:pStyle w:val="HTMLPreformatted"/>
        <w:ind w:left="0"/>
        <w:rPr>
          <w:rFonts w:ascii="Verdana" w:hAnsi="Verdana" w:cs="Verdana"/>
          <w:b/>
          <w:bCs/>
          <w:caps/>
          <w:sz w:val="20"/>
          <w:u w:val="single"/>
        </w:rPr>
      </w:pPr>
    </w:p>
    <w:tbl>
      <w:tblPr>
        <w:tblW w:w="10915" w:type="dxa"/>
        <w:tblInd w:w="8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972"/>
        <w:gridCol w:w="7943"/>
      </w:tblGrid>
      <w:tr w:rsidR="0077672E" w14:paraId="3165C72C" w14:textId="77777777" w:rsidTr="00744A06">
        <w:trPr>
          <w:cantSplit/>
          <w:trHeight w:hRule="exact" w:val="649"/>
        </w:trPr>
        <w:tc>
          <w:tcPr>
            <w:tcW w:w="2972" w:type="dxa"/>
          </w:tcPr>
          <w:p w14:paraId="6F4BE92F" w14:textId="77777777" w:rsidR="0077672E" w:rsidRPr="00713898" w:rsidRDefault="0077672E">
            <w:pPr>
              <w:pStyle w:val="HTMLPreformatted"/>
              <w:snapToGrid w:val="0"/>
              <w:ind w:left="0"/>
              <w:jc w:val="left"/>
              <w:rPr>
                <w:rFonts w:ascii="Calibri" w:eastAsia="Times New Roman" w:hAnsi="Calibri" w:cs="Calibri"/>
                <w:b/>
                <w:bCs/>
                <w:caps/>
                <w:color w:val="000000"/>
                <w:szCs w:val="22"/>
                <w:lang w:eastAsia="en-US"/>
              </w:rPr>
            </w:pPr>
            <w:r w:rsidRPr="00713898">
              <w:rPr>
                <w:rFonts w:ascii="Calibri" w:eastAsia="Times New Roman" w:hAnsi="Calibri" w:cs="Calibri"/>
                <w:b/>
                <w:bCs/>
                <w:caps/>
                <w:color w:val="000000"/>
                <w:szCs w:val="22"/>
                <w:lang w:eastAsia="en-US"/>
              </w:rPr>
              <w:t>Java/J2EE Technologies</w:t>
            </w:r>
          </w:p>
          <w:p w14:paraId="4E3DB153" w14:textId="77777777" w:rsidR="0077672E" w:rsidRPr="00713898" w:rsidRDefault="0077672E">
            <w:pPr>
              <w:pStyle w:val="HTMLPreformatted"/>
              <w:snapToGrid w:val="0"/>
              <w:ind w:left="0"/>
              <w:jc w:val="left"/>
              <w:rPr>
                <w:rFonts w:ascii="Calibri" w:eastAsia="Times New Roman" w:hAnsi="Calibri" w:cs="Calibri"/>
                <w:b/>
                <w:bCs/>
                <w:caps/>
                <w:color w:val="000000"/>
                <w:szCs w:val="22"/>
                <w:lang w:eastAsia="en-US"/>
              </w:rPr>
            </w:pPr>
          </w:p>
          <w:p w14:paraId="2FC8A3BB" w14:textId="77777777" w:rsidR="0077672E" w:rsidRPr="00713898" w:rsidRDefault="0077672E">
            <w:pPr>
              <w:pStyle w:val="HTMLPreformatted"/>
              <w:snapToGrid w:val="0"/>
              <w:ind w:left="0"/>
              <w:jc w:val="left"/>
              <w:rPr>
                <w:rFonts w:ascii="Calibri" w:eastAsia="Times New Roman" w:hAnsi="Calibri" w:cs="Calibri"/>
                <w:b/>
                <w:bCs/>
                <w:caps/>
                <w:color w:val="000000"/>
                <w:szCs w:val="22"/>
                <w:lang w:eastAsia="en-US"/>
              </w:rPr>
            </w:pPr>
          </w:p>
          <w:p w14:paraId="3F3E09F6" w14:textId="77777777" w:rsidR="0077672E" w:rsidRPr="00713898" w:rsidRDefault="0077672E">
            <w:pPr>
              <w:pStyle w:val="HTMLPreformatted"/>
              <w:snapToGrid w:val="0"/>
              <w:ind w:left="0"/>
              <w:jc w:val="left"/>
              <w:rPr>
                <w:rFonts w:ascii="Calibri" w:eastAsia="Times New Roman" w:hAnsi="Calibri" w:cs="Calibri"/>
                <w:b/>
                <w:bCs/>
                <w:caps/>
                <w:color w:val="000000"/>
                <w:szCs w:val="22"/>
                <w:lang w:eastAsia="en-US"/>
              </w:rPr>
            </w:pPr>
          </w:p>
        </w:tc>
        <w:tc>
          <w:tcPr>
            <w:tcW w:w="7943" w:type="dxa"/>
          </w:tcPr>
          <w:p w14:paraId="4A10F1B7" w14:textId="3561246D" w:rsidR="0077672E" w:rsidRPr="0074055D" w:rsidRDefault="0077672E">
            <w:pPr>
              <w:pStyle w:val="HTMLPreformatted"/>
              <w:snapToGrid w:val="0"/>
              <w:ind w:left="0"/>
              <w:jc w:val="left"/>
              <w:rPr>
                <w:rFonts w:ascii="Calibri" w:eastAsia="Times New Roman" w:hAnsi="Calibri" w:cs="Calibri"/>
                <w:szCs w:val="22"/>
                <w:lang w:eastAsia="en-US"/>
              </w:rPr>
            </w:pPr>
            <w:r w:rsidRPr="0074055D">
              <w:rPr>
                <w:rFonts w:ascii="Calibri" w:eastAsia="Times New Roman" w:hAnsi="Calibri" w:cs="Calibri"/>
                <w:szCs w:val="22"/>
                <w:lang w:eastAsia="en-US"/>
              </w:rPr>
              <w:t xml:space="preserve">Core &amp; Adv Java, </w:t>
            </w:r>
            <w:r w:rsidR="00530E2C">
              <w:rPr>
                <w:rFonts w:ascii="Calibri" w:eastAsia="Times New Roman" w:hAnsi="Calibri" w:cs="Calibri"/>
                <w:szCs w:val="22"/>
                <w:lang w:eastAsia="en-US"/>
              </w:rPr>
              <w:t>Java 8 , Java11,</w:t>
            </w:r>
            <w:r>
              <w:rPr>
                <w:rFonts w:ascii="Calibri" w:eastAsia="Times New Roman" w:hAnsi="Calibri" w:cs="Calibri"/>
                <w:szCs w:val="22"/>
                <w:lang w:eastAsia="en-US"/>
              </w:rPr>
              <w:t xml:space="preserve">Spring, </w:t>
            </w:r>
            <w:r w:rsidRPr="0074055D">
              <w:rPr>
                <w:rFonts w:ascii="Calibri" w:eastAsia="Times New Roman" w:hAnsi="Calibri" w:cs="Calibri"/>
                <w:szCs w:val="22"/>
                <w:lang w:eastAsia="en-US"/>
              </w:rPr>
              <w:t>Spring Boot,</w:t>
            </w:r>
            <w:r>
              <w:rPr>
                <w:rFonts w:ascii="Calibri" w:eastAsia="Times New Roman" w:hAnsi="Calibri" w:cs="Calibri"/>
                <w:szCs w:val="22"/>
                <w:lang w:eastAsia="en-US"/>
              </w:rPr>
              <w:t xml:space="preserve"> </w:t>
            </w:r>
            <w:r w:rsidR="00E3011F" w:rsidRPr="00E3011F">
              <w:rPr>
                <w:rFonts w:ascii="Calibri" w:eastAsia="Times New Roman" w:hAnsi="Calibri" w:cs="Calibri"/>
                <w:szCs w:val="22"/>
                <w:lang w:eastAsia="en-US"/>
              </w:rPr>
              <w:t>Hibernate, JPA, Spring Data JPA</w:t>
            </w:r>
            <w:r w:rsidR="00E3011F">
              <w:rPr>
                <w:rFonts w:ascii="Calibri" w:eastAsia="Times New Roman" w:hAnsi="Calibri" w:cs="Calibri"/>
                <w:szCs w:val="22"/>
                <w:lang w:eastAsia="en-US"/>
              </w:rPr>
              <w:t xml:space="preserve"> </w:t>
            </w:r>
            <w:r>
              <w:rPr>
                <w:rFonts w:ascii="Calibri" w:eastAsia="Times New Roman" w:hAnsi="Calibri" w:cs="Calibri"/>
                <w:szCs w:val="22"/>
                <w:lang w:eastAsia="en-US"/>
              </w:rPr>
              <w:t>and Design patterns</w:t>
            </w:r>
          </w:p>
          <w:p w14:paraId="0715E109" w14:textId="77777777" w:rsidR="0077672E" w:rsidRPr="0074055D" w:rsidRDefault="0077672E">
            <w:pPr>
              <w:pStyle w:val="HTMLPreformatted"/>
              <w:snapToGrid w:val="0"/>
              <w:ind w:left="0"/>
              <w:rPr>
                <w:rFonts w:ascii="Calibri" w:eastAsia="Times New Roman" w:hAnsi="Calibri" w:cs="Calibri"/>
                <w:szCs w:val="22"/>
                <w:lang w:eastAsia="en-US"/>
              </w:rPr>
            </w:pPr>
          </w:p>
          <w:p w14:paraId="6D66CACB" w14:textId="77777777" w:rsidR="0077672E" w:rsidRPr="0074055D" w:rsidRDefault="0077672E">
            <w:pPr>
              <w:pStyle w:val="HTMLPreformatted"/>
              <w:snapToGrid w:val="0"/>
              <w:ind w:left="0"/>
              <w:rPr>
                <w:rFonts w:ascii="Calibri" w:eastAsia="Times New Roman" w:hAnsi="Calibri" w:cs="Calibri"/>
                <w:szCs w:val="22"/>
                <w:lang w:eastAsia="en-US"/>
              </w:rPr>
            </w:pPr>
          </w:p>
          <w:p w14:paraId="1B7EB440" w14:textId="77777777" w:rsidR="0077672E" w:rsidRPr="0074055D" w:rsidRDefault="0077672E">
            <w:pPr>
              <w:pStyle w:val="HTMLPreformatted"/>
              <w:snapToGrid w:val="0"/>
              <w:ind w:left="0"/>
              <w:rPr>
                <w:rFonts w:ascii="Calibri" w:eastAsia="Times New Roman" w:hAnsi="Calibri" w:cs="Calibri"/>
                <w:szCs w:val="22"/>
                <w:lang w:eastAsia="en-US"/>
              </w:rPr>
            </w:pPr>
          </w:p>
          <w:p w14:paraId="66D5C14E" w14:textId="77777777" w:rsidR="0077672E" w:rsidRPr="0074055D" w:rsidRDefault="0077672E">
            <w:pPr>
              <w:pStyle w:val="HTMLPreformatted"/>
              <w:ind w:left="0"/>
              <w:rPr>
                <w:rFonts w:ascii="Calibri" w:eastAsia="Times New Roman" w:hAnsi="Calibri" w:cs="Calibri"/>
                <w:szCs w:val="22"/>
                <w:lang w:eastAsia="en-US"/>
              </w:rPr>
            </w:pPr>
          </w:p>
        </w:tc>
      </w:tr>
      <w:tr w:rsidR="0077672E" w14:paraId="0F645EB8" w14:textId="77777777" w:rsidTr="00744A06">
        <w:trPr>
          <w:cantSplit/>
          <w:trHeight w:hRule="exact" w:val="432"/>
        </w:trPr>
        <w:tc>
          <w:tcPr>
            <w:tcW w:w="2972" w:type="dxa"/>
          </w:tcPr>
          <w:p w14:paraId="2896A3CD" w14:textId="77777777" w:rsidR="0077672E" w:rsidRPr="00713898" w:rsidRDefault="0077672E">
            <w:pPr>
              <w:pStyle w:val="HTMLPreformatted"/>
              <w:snapToGrid w:val="0"/>
              <w:ind w:left="0"/>
              <w:jc w:val="left"/>
              <w:rPr>
                <w:rFonts w:ascii="Calibri" w:eastAsia="Times New Roman" w:hAnsi="Calibri" w:cs="Calibri"/>
                <w:b/>
                <w:bCs/>
                <w:caps/>
                <w:color w:val="000000"/>
                <w:szCs w:val="22"/>
                <w:lang w:eastAsia="en-US"/>
              </w:rPr>
            </w:pPr>
            <w:r w:rsidRPr="00713898">
              <w:rPr>
                <w:rFonts w:ascii="Calibri" w:eastAsia="Times New Roman" w:hAnsi="Calibri" w:cs="Calibri"/>
                <w:b/>
                <w:bCs/>
                <w:caps/>
                <w:color w:val="000000"/>
                <w:szCs w:val="22"/>
                <w:lang w:eastAsia="en-US"/>
              </w:rPr>
              <w:t>Microservices</w:t>
            </w:r>
          </w:p>
        </w:tc>
        <w:tc>
          <w:tcPr>
            <w:tcW w:w="7943" w:type="dxa"/>
          </w:tcPr>
          <w:p w14:paraId="3616A785" w14:textId="77777777" w:rsidR="0077672E" w:rsidRPr="0074055D" w:rsidRDefault="0077672E">
            <w:pPr>
              <w:pStyle w:val="NormalWeb"/>
              <w:tabs>
                <w:tab w:val="left" w:pos="4170"/>
              </w:tabs>
              <w:rPr>
                <w:rFonts w:ascii="Calibri" w:hAnsi="Calibri" w:cs="Calibri"/>
                <w:sz w:val="22"/>
                <w:szCs w:val="22"/>
              </w:rPr>
            </w:pPr>
            <w:r w:rsidRPr="0074055D">
              <w:rPr>
                <w:rFonts w:ascii="Calibri" w:hAnsi="Calibri" w:cs="Calibri"/>
                <w:sz w:val="22"/>
                <w:szCs w:val="22"/>
              </w:rPr>
              <w:t>REST APIs, Kafka, Swagger</w:t>
            </w:r>
            <w:r>
              <w:rPr>
                <w:rFonts w:ascii="Calibri" w:hAnsi="Calibri" w:cs="Calibri"/>
                <w:sz w:val="22"/>
                <w:szCs w:val="22"/>
              </w:rPr>
              <w:t>, Spring Cloud, API Gateway, Eureka, Apigee</w:t>
            </w:r>
          </w:p>
          <w:p w14:paraId="1E256E10" w14:textId="77777777" w:rsidR="0077672E" w:rsidRPr="0074055D" w:rsidRDefault="0077672E">
            <w:pPr>
              <w:pStyle w:val="NormalWeb"/>
              <w:rPr>
                <w:rFonts w:ascii="Calibri" w:hAnsi="Calibri" w:cs="Calibri"/>
                <w:sz w:val="22"/>
                <w:szCs w:val="22"/>
              </w:rPr>
            </w:pPr>
          </w:p>
          <w:p w14:paraId="1CFC2000" w14:textId="77777777" w:rsidR="0077672E" w:rsidRPr="0074055D" w:rsidRDefault="0077672E">
            <w:pPr>
              <w:pStyle w:val="HTMLPreformatted"/>
              <w:snapToGrid w:val="0"/>
              <w:ind w:left="0"/>
              <w:rPr>
                <w:rFonts w:ascii="Calibri" w:eastAsia="Times New Roman" w:hAnsi="Calibri" w:cs="Calibri"/>
                <w:szCs w:val="22"/>
                <w:lang w:eastAsia="en-US"/>
              </w:rPr>
            </w:pPr>
          </w:p>
        </w:tc>
      </w:tr>
      <w:tr w:rsidR="0077672E" w14:paraId="6D6208FD" w14:textId="77777777" w:rsidTr="00744A06">
        <w:trPr>
          <w:cantSplit/>
          <w:trHeight w:hRule="exact" w:val="294"/>
        </w:trPr>
        <w:tc>
          <w:tcPr>
            <w:tcW w:w="2972" w:type="dxa"/>
          </w:tcPr>
          <w:p w14:paraId="18926D99" w14:textId="77777777" w:rsidR="0077672E" w:rsidRPr="00713898" w:rsidRDefault="0077672E">
            <w:pPr>
              <w:pStyle w:val="Standard"/>
              <w:snapToGrid w:val="0"/>
              <w:rPr>
                <w:rFonts w:ascii="Calibri" w:eastAsia="Times New Roman" w:hAnsi="Calibri" w:cs="Calibri"/>
                <w:b/>
                <w:bCs/>
                <w:caps/>
                <w:color w:val="000000"/>
                <w:sz w:val="22"/>
                <w:szCs w:val="22"/>
                <w:lang w:eastAsia="en-US"/>
              </w:rPr>
            </w:pPr>
            <w:r w:rsidRPr="00713898">
              <w:rPr>
                <w:rFonts w:ascii="Calibri" w:eastAsia="Times New Roman" w:hAnsi="Calibri" w:cs="Calibri"/>
                <w:b/>
                <w:bCs/>
                <w:caps/>
                <w:color w:val="000000"/>
                <w:sz w:val="22"/>
                <w:szCs w:val="22"/>
                <w:lang w:eastAsia="en-US"/>
              </w:rPr>
              <w:lastRenderedPageBreak/>
              <w:t>Frameworks</w:t>
            </w:r>
          </w:p>
          <w:p w14:paraId="44833543" w14:textId="77777777" w:rsidR="0077672E" w:rsidRPr="00713898" w:rsidRDefault="0077672E">
            <w:pPr>
              <w:pStyle w:val="Standard"/>
              <w:rPr>
                <w:rFonts w:ascii="Calibri" w:eastAsia="Times New Roman" w:hAnsi="Calibri" w:cs="Calibri"/>
                <w:b/>
                <w:bCs/>
                <w:caps/>
                <w:color w:val="000000"/>
                <w:sz w:val="22"/>
                <w:szCs w:val="22"/>
                <w:lang w:eastAsia="en-US"/>
              </w:rPr>
            </w:pPr>
            <w:r w:rsidRPr="00713898">
              <w:rPr>
                <w:rFonts w:ascii="Calibri" w:eastAsia="Times New Roman" w:hAnsi="Calibri" w:cs="Calibri"/>
                <w:b/>
                <w:bCs/>
                <w:caps/>
                <w:color w:val="000000"/>
                <w:sz w:val="22"/>
                <w:szCs w:val="22"/>
                <w:lang w:eastAsia="en-US"/>
              </w:rPr>
              <w:t xml:space="preserve">WCM Tools                                   </w:t>
            </w:r>
          </w:p>
        </w:tc>
        <w:tc>
          <w:tcPr>
            <w:tcW w:w="7943" w:type="dxa"/>
          </w:tcPr>
          <w:p w14:paraId="0D50BCA7" w14:textId="24201F06" w:rsidR="0077672E" w:rsidRPr="0074055D" w:rsidRDefault="00744A06">
            <w:pPr>
              <w:pStyle w:val="Standard"/>
              <w:ind w:left="18" w:hanging="180"/>
              <w:jc w:val="both"/>
              <w:rPr>
                <w:rFonts w:ascii="Calibri" w:eastAsia="Times New Roman" w:hAnsi="Calibri" w:cs="Calibri"/>
                <w:sz w:val="22"/>
                <w:szCs w:val="22"/>
                <w:lang w:eastAsia="en-US"/>
              </w:rPr>
            </w:pPr>
            <w:r>
              <w:rPr>
                <w:rFonts w:ascii="Calibri" w:eastAsia="Times New Roman" w:hAnsi="Calibri" w:cs="Calibri"/>
                <w:sz w:val="22"/>
                <w:szCs w:val="22"/>
                <w:lang w:eastAsia="en-US"/>
              </w:rPr>
              <w:t xml:space="preserve">   </w:t>
            </w:r>
            <w:r w:rsidRPr="00744A06">
              <w:rPr>
                <w:rFonts w:ascii="Calibri" w:eastAsia="Times New Roman" w:hAnsi="Calibri" w:cs="Calibri"/>
                <w:sz w:val="22"/>
                <w:szCs w:val="22"/>
                <w:lang w:eastAsia="en-US"/>
              </w:rPr>
              <w:t>WCM TOOLS Spring Framework, React.js, TypeScript, Angular 16+</w:t>
            </w:r>
          </w:p>
        </w:tc>
      </w:tr>
      <w:tr w:rsidR="0077672E" w:rsidRPr="00304F07" w14:paraId="57B72A07" w14:textId="77777777" w:rsidTr="00744A06">
        <w:trPr>
          <w:cantSplit/>
          <w:trHeight w:val="290"/>
        </w:trPr>
        <w:tc>
          <w:tcPr>
            <w:tcW w:w="2972" w:type="dxa"/>
          </w:tcPr>
          <w:p w14:paraId="64FFC632" w14:textId="77777777" w:rsidR="0077672E" w:rsidRPr="00713898" w:rsidRDefault="0077672E">
            <w:pPr>
              <w:pStyle w:val="HTMLPreformatted"/>
              <w:snapToGrid w:val="0"/>
              <w:ind w:left="0"/>
              <w:jc w:val="left"/>
              <w:rPr>
                <w:rFonts w:ascii="Calibri" w:eastAsia="Times New Roman" w:hAnsi="Calibri" w:cs="Calibri"/>
                <w:b/>
                <w:bCs/>
                <w:caps/>
                <w:color w:val="000000"/>
                <w:szCs w:val="22"/>
                <w:lang w:eastAsia="en-US"/>
              </w:rPr>
            </w:pPr>
            <w:r w:rsidRPr="00713898">
              <w:rPr>
                <w:rFonts w:ascii="Calibri" w:eastAsia="Times New Roman" w:hAnsi="Calibri" w:cs="Calibri"/>
                <w:b/>
                <w:bCs/>
                <w:caps/>
                <w:color w:val="000000"/>
                <w:szCs w:val="22"/>
                <w:lang w:eastAsia="en-US"/>
              </w:rPr>
              <w:t>Web Technologies</w:t>
            </w:r>
          </w:p>
        </w:tc>
        <w:tc>
          <w:tcPr>
            <w:tcW w:w="7943" w:type="dxa"/>
          </w:tcPr>
          <w:p w14:paraId="436368C5" w14:textId="03D211B5" w:rsidR="0077672E" w:rsidRPr="0074055D" w:rsidRDefault="00530E2C">
            <w:pPr>
              <w:pStyle w:val="HTMLPreformatted"/>
              <w:snapToGrid w:val="0"/>
              <w:ind w:left="0"/>
              <w:jc w:val="left"/>
              <w:rPr>
                <w:rFonts w:ascii="Calibri" w:eastAsia="Times New Roman" w:hAnsi="Calibri" w:cs="Calibri"/>
                <w:szCs w:val="22"/>
                <w:lang w:eastAsia="en-US"/>
              </w:rPr>
            </w:pPr>
            <w:r w:rsidRPr="00530E2C">
              <w:rPr>
                <w:rFonts w:ascii="Calibri" w:eastAsia="Times New Roman" w:hAnsi="Calibri" w:cs="Calibri"/>
                <w:szCs w:val="22"/>
                <w:lang w:eastAsia="en-US"/>
              </w:rPr>
              <w:t>JSP, HTML5, CSS3, Bootstrap, JavaScript</w:t>
            </w:r>
          </w:p>
        </w:tc>
      </w:tr>
      <w:tr w:rsidR="0077672E" w14:paraId="71B137BA" w14:textId="77777777" w:rsidTr="00744A06">
        <w:trPr>
          <w:cantSplit/>
          <w:trHeight w:val="341"/>
        </w:trPr>
        <w:tc>
          <w:tcPr>
            <w:tcW w:w="2972" w:type="dxa"/>
          </w:tcPr>
          <w:p w14:paraId="28D42DEE" w14:textId="77777777" w:rsidR="0077672E" w:rsidRPr="00713898" w:rsidRDefault="0077672E">
            <w:pPr>
              <w:pStyle w:val="Standard"/>
              <w:snapToGrid w:val="0"/>
              <w:rPr>
                <w:rFonts w:ascii="Calibri" w:eastAsia="Times New Roman" w:hAnsi="Calibri" w:cs="Calibri"/>
                <w:b/>
                <w:bCs/>
                <w:caps/>
                <w:color w:val="000000"/>
                <w:sz w:val="22"/>
                <w:szCs w:val="22"/>
                <w:lang w:eastAsia="en-US"/>
              </w:rPr>
            </w:pPr>
            <w:r w:rsidRPr="00713898">
              <w:rPr>
                <w:rFonts w:ascii="Calibri" w:eastAsia="Times New Roman" w:hAnsi="Calibri" w:cs="Calibri"/>
                <w:b/>
                <w:bCs/>
                <w:caps/>
                <w:color w:val="000000"/>
                <w:sz w:val="22"/>
                <w:szCs w:val="22"/>
                <w:lang w:eastAsia="en-US"/>
              </w:rPr>
              <w:t>DevOps</w:t>
            </w:r>
          </w:p>
        </w:tc>
        <w:tc>
          <w:tcPr>
            <w:tcW w:w="7943" w:type="dxa"/>
          </w:tcPr>
          <w:p w14:paraId="6EF2BFB3" w14:textId="061B572F" w:rsidR="0077672E" w:rsidRPr="0074055D" w:rsidRDefault="0077672E">
            <w:pPr>
              <w:pStyle w:val="NormalWeb"/>
              <w:rPr>
                <w:rFonts w:ascii="Calibri" w:hAnsi="Calibri" w:cs="Calibri"/>
                <w:sz w:val="22"/>
                <w:szCs w:val="22"/>
              </w:rPr>
            </w:pPr>
            <w:r w:rsidRPr="0074055D">
              <w:rPr>
                <w:rFonts w:ascii="Calibri" w:hAnsi="Calibri" w:cs="Calibri"/>
                <w:sz w:val="22"/>
                <w:szCs w:val="22"/>
              </w:rPr>
              <w:t>Docker, Jenkins,</w:t>
            </w:r>
            <w:r>
              <w:rPr>
                <w:rFonts w:ascii="Calibri" w:hAnsi="Calibri" w:cs="Calibri"/>
                <w:sz w:val="22"/>
                <w:szCs w:val="22"/>
              </w:rPr>
              <w:t xml:space="preserve"> Bitbucket, Gitlab</w:t>
            </w:r>
            <w:r w:rsidRPr="0074055D">
              <w:rPr>
                <w:rFonts w:ascii="Calibri" w:hAnsi="Calibri" w:cs="Calibri"/>
                <w:sz w:val="22"/>
                <w:szCs w:val="22"/>
              </w:rPr>
              <w:t>, SonarQube, Nexus</w:t>
            </w:r>
          </w:p>
        </w:tc>
      </w:tr>
      <w:tr w:rsidR="0077672E" w14:paraId="27E1F092" w14:textId="77777777" w:rsidTr="00744A06">
        <w:trPr>
          <w:cantSplit/>
          <w:trHeight w:val="318"/>
        </w:trPr>
        <w:tc>
          <w:tcPr>
            <w:tcW w:w="2972" w:type="dxa"/>
          </w:tcPr>
          <w:p w14:paraId="36B3C498" w14:textId="77777777" w:rsidR="0077672E" w:rsidRPr="00713898" w:rsidRDefault="0077672E">
            <w:pPr>
              <w:pStyle w:val="HTMLPreformatted"/>
              <w:snapToGrid w:val="0"/>
              <w:ind w:left="0"/>
              <w:jc w:val="left"/>
              <w:rPr>
                <w:rFonts w:ascii="Calibri" w:eastAsia="Times New Roman" w:hAnsi="Calibri" w:cs="Calibri"/>
                <w:b/>
                <w:bCs/>
                <w:caps/>
                <w:color w:val="000000"/>
                <w:szCs w:val="22"/>
                <w:lang w:eastAsia="en-US"/>
              </w:rPr>
            </w:pPr>
            <w:r w:rsidRPr="00713898">
              <w:rPr>
                <w:rFonts w:ascii="Calibri" w:eastAsia="Times New Roman" w:hAnsi="Calibri" w:cs="Calibri"/>
                <w:b/>
                <w:bCs/>
                <w:caps/>
                <w:color w:val="000000"/>
                <w:szCs w:val="22"/>
                <w:lang w:eastAsia="en-US"/>
              </w:rPr>
              <w:t>IDE Tools</w:t>
            </w:r>
          </w:p>
        </w:tc>
        <w:tc>
          <w:tcPr>
            <w:tcW w:w="7943" w:type="dxa"/>
          </w:tcPr>
          <w:p w14:paraId="2989D5F5" w14:textId="58A5B1A2" w:rsidR="0077672E" w:rsidRPr="0074055D" w:rsidRDefault="0077672E">
            <w:pPr>
              <w:pStyle w:val="Standard"/>
              <w:snapToGrid w:val="0"/>
              <w:jc w:val="both"/>
              <w:rPr>
                <w:rFonts w:ascii="Calibri" w:eastAsia="Times New Roman" w:hAnsi="Calibri" w:cs="Calibri"/>
                <w:sz w:val="22"/>
                <w:szCs w:val="22"/>
                <w:lang w:eastAsia="en-US"/>
              </w:rPr>
            </w:pPr>
            <w:r w:rsidRPr="0074055D">
              <w:rPr>
                <w:rFonts w:ascii="Calibri" w:eastAsia="Times New Roman" w:hAnsi="Calibri" w:cs="Calibri"/>
                <w:sz w:val="22"/>
                <w:szCs w:val="22"/>
                <w:lang w:eastAsia="en-US"/>
              </w:rPr>
              <w:t>Eclipse, Intelli</w:t>
            </w:r>
            <w:r>
              <w:rPr>
                <w:rFonts w:ascii="Calibri" w:eastAsia="Times New Roman" w:hAnsi="Calibri" w:cs="Calibri"/>
                <w:sz w:val="22"/>
                <w:szCs w:val="22"/>
                <w:lang w:eastAsia="en-US"/>
              </w:rPr>
              <w:t>J</w:t>
            </w:r>
          </w:p>
        </w:tc>
      </w:tr>
      <w:tr w:rsidR="0077672E" w14:paraId="5F7E615F" w14:textId="77777777" w:rsidTr="00744A06">
        <w:trPr>
          <w:cantSplit/>
          <w:trHeight w:val="391"/>
        </w:trPr>
        <w:tc>
          <w:tcPr>
            <w:tcW w:w="2972" w:type="dxa"/>
          </w:tcPr>
          <w:p w14:paraId="21D6DF57" w14:textId="77777777" w:rsidR="0077672E" w:rsidRPr="00713898" w:rsidRDefault="0077672E">
            <w:pPr>
              <w:pStyle w:val="Standard"/>
              <w:snapToGrid w:val="0"/>
              <w:rPr>
                <w:rFonts w:ascii="Calibri" w:eastAsia="Times New Roman" w:hAnsi="Calibri" w:cs="Calibri"/>
                <w:b/>
                <w:bCs/>
                <w:caps/>
                <w:color w:val="000000"/>
                <w:sz w:val="22"/>
                <w:szCs w:val="22"/>
                <w:lang w:eastAsia="en-US"/>
              </w:rPr>
            </w:pPr>
            <w:r w:rsidRPr="00713898">
              <w:rPr>
                <w:rFonts w:ascii="Calibri" w:eastAsia="Times New Roman" w:hAnsi="Calibri" w:cs="Calibri"/>
                <w:b/>
                <w:bCs/>
                <w:caps/>
                <w:color w:val="000000"/>
                <w:sz w:val="22"/>
                <w:szCs w:val="22"/>
                <w:lang w:eastAsia="en-US"/>
              </w:rPr>
              <w:t>Testing Tools</w:t>
            </w:r>
          </w:p>
        </w:tc>
        <w:tc>
          <w:tcPr>
            <w:tcW w:w="7943" w:type="dxa"/>
          </w:tcPr>
          <w:p w14:paraId="4B42DF53" w14:textId="030C5A1B" w:rsidR="0077672E" w:rsidRPr="0074055D" w:rsidRDefault="0077672E">
            <w:pPr>
              <w:pStyle w:val="Standard"/>
              <w:snapToGrid w:val="0"/>
              <w:jc w:val="both"/>
              <w:rPr>
                <w:rFonts w:ascii="Calibri" w:eastAsia="Times New Roman" w:hAnsi="Calibri" w:cs="Calibri"/>
                <w:sz w:val="22"/>
                <w:szCs w:val="22"/>
                <w:lang w:eastAsia="en-US"/>
              </w:rPr>
            </w:pPr>
            <w:r>
              <w:rPr>
                <w:rFonts w:ascii="Calibri" w:eastAsia="Times New Roman" w:hAnsi="Calibri" w:cs="Calibri"/>
                <w:sz w:val="22"/>
                <w:szCs w:val="22"/>
                <w:lang w:eastAsia="en-US"/>
              </w:rPr>
              <w:t>Junit, Mockito, Wiremock, Cucumber</w:t>
            </w:r>
            <w:r w:rsidRPr="0074055D">
              <w:rPr>
                <w:rFonts w:ascii="Calibri" w:eastAsia="Times New Roman" w:hAnsi="Calibri" w:cs="Calibri"/>
                <w:sz w:val="22"/>
                <w:szCs w:val="22"/>
                <w:lang w:eastAsia="en-US"/>
              </w:rPr>
              <w:t>, Postman</w:t>
            </w:r>
          </w:p>
        </w:tc>
      </w:tr>
      <w:tr w:rsidR="0077672E" w14:paraId="3E3A63B7" w14:textId="77777777" w:rsidTr="00744A06">
        <w:trPr>
          <w:cantSplit/>
          <w:trHeight w:val="342"/>
        </w:trPr>
        <w:tc>
          <w:tcPr>
            <w:tcW w:w="2972" w:type="dxa"/>
          </w:tcPr>
          <w:p w14:paraId="0E6A5AC6" w14:textId="77777777" w:rsidR="0077672E" w:rsidRPr="00713898" w:rsidRDefault="0077672E">
            <w:pPr>
              <w:pStyle w:val="HTMLPreformatted"/>
              <w:snapToGrid w:val="0"/>
              <w:ind w:left="0"/>
              <w:jc w:val="left"/>
              <w:rPr>
                <w:rFonts w:ascii="Calibri" w:eastAsia="Times New Roman" w:hAnsi="Calibri" w:cs="Calibri"/>
                <w:b/>
                <w:bCs/>
                <w:caps/>
                <w:color w:val="000000"/>
                <w:szCs w:val="22"/>
                <w:lang w:eastAsia="en-US"/>
              </w:rPr>
            </w:pPr>
            <w:r w:rsidRPr="00713898">
              <w:rPr>
                <w:rFonts w:ascii="Calibri" w:eastAsia="Times New Roman" w:hAnsi="Calibri" w:cs="Calibri"/>
                <w:b/>
                <w:bCs/>
                <w:caps/>
                <w:color w:val="000000"/>
                <w:szCs w:val="22"/>
                <w:lang w:eastAsia="en-US"/>
              </w:rPr>
              <w:t>Build Tools</w:t>
            </w:r>
          </w:p>
        </w:tc>
        <w:tc>
          <w:tcPr>
            <w:tcW w:w="7943" w:type="dxa"/>
          </w:tcPr>
          <w:p w14:paraId="21290891" w14:textId="77777777" w:rsidR="0077672E" w:rsidRPr="0074055D" w:rsidRDefault="0077672E">
            <w:pPr>
              <w:pStyle w:val="Standard"/>
              <w:snapToGrid w:val="0"/>
              <w:jc w:val="both"/>
              <w:rPr>
                <w:rFonts w:ascii="Calibri" w:eastAsia="Times New Roman" w:hAnsi="Calibri" w:cs="Calibri"/>
                <w:sz w:val="22"/>
                <w:szCs w:val="22"/>
                <w:lang w:eastAsia="en-US"/>
              </w:rPr>
            </w:pPr>
            <w:r>
              <w:rPr>
                <w:rFonts w:ascii="Calibri" w:eastAsia="Times New Roman" w:hAnsi="Calibri" w:cs="Calibri"/>
                <w:sz w:val="22"/>
                <w:szCs w:val="22"/>
                <w:lang w:eastAsia="en-US"/>
              </w:rPr>
              <w:t>ANT</w:t>
            </w:r>
            <w:r w:rsidRPr="0074055D">
              <w:rPr>
                <w:rFonts w:ascii="Calibri" w:eastAsia="Times New Roman" w:hAnsi="Calibri" w:cs="Calibri"/>
                <w:sz w:val="22"/>
                <w:szCs w:val="22"/>
                <w:lang w:eastAsia="en-US"/>
              </w:rPr>
              <w:t>, Maven,</w:t>
            </w:r>
            <w:r>
              <w:rPr>
                <w:rFonts w:ascii="Calibri" w:eastAsia="Times New Roman" w:hAnsi="Calibri" w:cs="Calibri"/>
                <w:sz w:val="22"/>
                <w:szCs w:val="22"/>
                <w:lang w:eastAsia="en-US"/>
              </w:rPr>
              <w:t xml:space="preserve"> Gradle,</w:t>
            </w:r>
            <w:r w:rsidRPr="0074055D">
              <w:rPr>
                <w:rFonts w:ascii="Calibri" w:eastAsia="Times New Roman" w:hAnsi="Calibri" w:cs="Calibri"/>
                <w:sz w:val="22"/>
                <w:szCs w:val="22"/>
                <w:lang w:eastAsia="en-US"/>
              </w:rPr>
              <w:t xml:space="preserve"> Npm and Node.js</w:t>
            </w:r>
          </w:p>
        </w:tc>
      </w:tr>
      <w:tr w:rsidR="0077672E" w14:paraId="4BB91710" w14:textId="77777777" w:rsidTr="00744A06">
        <w:trPr>
          <w:cantSplit/>
          <w:trHeight w:val="136"/>
        </w:trPr>
        <w:tc>
          <w:tcPr>
            <w:tcW w:w="2972" w:type="dxa"/>
          </w:tcPr>
          <w:p w14:paraId="6110306E" w14:textId="77777777" w:rsidR="0077672E" w:rsidRPr="00713898" w:rsidRDefault="0077672E">
            <w:pPr>
              <w:pStyle w:val="HTMLPreformatted"/>
              <w:ind w:left="0"/>
              <w:jc w:val="left"/>
              <w:rPr>
                <w:rFonts w:ascii="Calibri" w:eastAsia="Times New Roman" w:hAnsi="Calibri" w:cs="Calibri"/>
                <w:b/>
                <w:bCs/>
                <w:caps/>
                <w:color w:val="000000"/>
                <w:szCs w:val="22"/>
                <w:lang w:eastAsia="en-US"/>
              </w:rPr>
            </w:pPr>
            <w:r>
              <w:rPr>
                <w:rFonts w:ascii="Calibri" w:eastAsia="Times New Roman" w:hAnsi="Calibri" w:cs="Calibri"/>
                <w:b/>
                <w:bCs/>
                <w:caps/>
                <w:color w:val="000000"/>
                <w:szCs w:val="22"/>
                <w:lang w:eastAsia="en-US"/>
              </w:rPr>
              <w:t>Databases</w:t>
            </w:r>
          </w:p>
        </w:tc>
        <w:tc>
          <w:tcPr>
            <w:tcW w:w="7943" w:type="dxa"/>
          </w:tcPr>
          <w:p w14:paraId="451EDAB4" w14:textId="73FF8D3E" w:rsidR="0077672E" w:rsidRPr="0074055D" w:rsidRDefault="00530E2C">
            <w:pPr>
              <w:pStyle w:val="HTMLPreformatted"/>
              <w:snapToGrid w:val="0"/>
              <w:ind w:left="0"/>
              <w:rPr>
                <w:rFonts w:ascii="Calibri" w:eastAsia="Times New Roman" w:hAnsi="Calibri" w:cs="Calibri"/>
                <w:szCs w:val="22"/>
                <w:lang w:eastAsia="en-US"/>
              </w:rPr>
            </w:pPr>
            <w:r w:rsidRPr="00530E2C">
              <w:rPr>
                <w:rFonts w:ascii="Calibri" w:eastAsia="Times New Roman" w:hAnsi="Calibri" w:cs="Calibri"/>
                <w:szCs w:val="22"/>
                <w:lang w:eastAsia="en-US"/>
              </w:rPr>
              <w:t>Oracle, MS SQL Server, PostgreSQL, DB2, Snowflake, PL/SQL, Stored Procedures</w:t>
            </w:r>
          </w:p>
        </w:tc>
      </w:tr>
      <w:tr w:rsidR="0077672E" w14:paraId="0173FE04" w14:textId="77777777" w:rsidTr="00744A06">
        <w:trPr>
          <w:cantSplit/>
          <w:trHeight w:val="90"/>
        </w:trPr>
        <w:tc>
          <w:tcPr>
            <w:tcW w:w="2972" w:type="dxa"/>
          </w:tcPr>
          <w:p w14:paraId="16B69B54" w14:textId="77777777" w:rsidR="0077672E" w:rsidRPr="00713898" w:rsidRDefault="0077672E">
            <w:pPr>
              <w:pStyle w:val="HTMLPreformatted"/>
              <w:ind w:left="0"/>
              <w:jc w:val="left"/>
              <w:rPr>
                <w:rFonts w:ascii="Calibri" w:eastAsia="Times New Roman" w:hAnsi="Calibri" w:cs="Calibri"/>
                <w:b/>
                <w:bCs/>
                <w:caps/>
                <w:color w:val="000000"/>
                <w:szCs w:val="22"/>
                <w:lang w:eastAsia="en-US"/>
              </w:rPr>
            </w:pPr>
            <w:r w:rsidRPr="00713898">
              <w:rPr>
                <w:rFonts w:ascii="Calibri" w:eastAsia="Times New Roman" w:hAnsi="Calibri" w:cs="Calibri"/>
                <w:b/>
                <w:bCs/>
                <w:caps/>
                <w:color w:val="000000"/>
                <w:szCs w:val="22"/>
                <w:lang w:eastAsia="en-US"/>
              </w:rPr>
              <w:t>Version Controls</w:t>
            </w:r>
          </w:p>
        </w:tc>
        <w:tc>
          <w:tcPr>
            <w:tcW w:w="7943" w:type="dxa"/>
          </w:tcPr>
          <w:p w14:paraId="7671A92C" w14:textId="178797E5" w:rsidR="0077672E" w:rsidRPr="0074055D" w:rsidRDefault="0077672E">
            <w:pPr>
              <w:pStyle w:val="HTMLPreformatted"/>
              <w:snapToGrid w:val="0"/>
              <w:ind w:left="0"/>
              <w:rPr>
                <w:rFonts w:ascii="Calibri" w:eastAsia="Times New Roman" w:hAnsi="Calibri" w:cs="Calibri"/>
                <w:szCs w:val="22"/>
                <w:lang w:eastAsia="en-US"/>
              </w:rPr>
            </w:pPr>
            <w:r w:rsidRPr="0074055D">
              <w:rPr>
                <w:rFonts w:ascii="Calibri" w:eastAsia="Times New Roman" w:hAnsi="Calibri" w:cs="Calibri"/>
                <w:szCs w:val="22"/>
                <w:lang w:eastAsia="en-US"/>
              </w:rPr>
              <w:t>SVN Tortoise, GI</w:t>
            </w:r>
            <w:r>
              <w:rPr>
                <w:rFonts w:ascii="Calibri" w:eastAsia="Times New Roman" w:hAnsi="Calibri" w:cs="Calibri"/>
                <w:szCs w:val="22"/>
                <w:lang w:eastAsia="en-US"/>
              </w:rPr>
              <w:t>T</w:t>
            </w:r>
            <w:r w:rsidRPr="0074055D">
              <w:rPr>
                <w:rFonts w:ascii="Calibri" w:eastAsia="Times New Roman" w:hAnsi="Calibri" w:cs="Calibri"/>
                <w:szCs w:val="22"/>
                <w:lang w:eastAsia="en-US"/>
              </w:rPr>
              <w:t xml:space="preserve">, Bitbucket, </w:t>
            </w:r>
            <w:r>
              <w:rPr>
                <w:rFonts w:ascii="Calibri" w:eastAsia="Times New Roman" w:hAnsi="Calibri" w:cs="Calibri"/>
                <w:szCs w:val="22"/>
                <w:lang w:eastAsia="en-US"/>
              </w:rPr>
              <w:t>Gitlab, ClearCase</w:t>
            </w:r>
          </w:p>
        </w:tc>
      </w:tr>
      <w:tr w:rsidR="0077672E" w14:paraId="6AA2FF03" w14:textId="77777777" w:rsidTr="00744A06">
        <w:trPr>
          <w:cantSplit/>
          <w:trHeight w:val="90"/>
        </w:trPr>
        <w:tc>
          <w:tcPr>
            <w:tcW w:w="2972" w:type="dxa"/>
          </w:tcPr>
          <w:p w14:paraId="59E48AD6" w14:textId="77777777" w:rsidR="0077672E" w:rsidRPr="00713898" w:rsidRDefault="0077672E">
            <w:pPr>
              <w:pStyle w:val="HTMLPreformatted"/>
              <w:ind w:left="0"/>
              <w:jc w:val="left"/>
              <w:rPr>
                <w:rFonts w:ascii="Calibri" w:eastAsia="Times New Roman" w:hAnsi="Calibri" w:cs="Calibri"/>
                <w:b/>
                <w:bCs/>
                <w:caps/>
                <w:color w:val="000000"/>
                <w:szCs w:val="22"/>
                <w:lang w:eastAsia="en-US"/>
              </w:rPr>
            </w:pPr>
            <w:r w:rsidRPr="00713898">
              <w:rPr>
                <w:rFonts w:ascii="Calibri" w:eastAsia="Times New Roman" w:hAnsi="Calibri" w:cs="Calibri"/>
                <w:b/>
                <w:bCs/>
                <w:caps/>
                <w:color w:val="000000"/>
                <w:szCs w:val="22"/>
                <w:lang w:eastAsia="en-US"/>
              </w:rPr>
              <w:t xml:space="preserve">Cloud Platforms   </w:t>
            </w:r>
          </w:p>
        </w:tc>
        <w:tc>
          <w:tcPr>
            <w:tcW w:w="7943" w:type="dxa"/>
          </w:tcPr>
          <w:p w14:paraId="2FAF141A" w14:textId="241A253E" w:rsidR="00333F70" w:rsidRPr="0074055D" w:rsidRDefault="0077672E">
            <w:pPr>
              <w:pStyle w:val="HTMLPreformatted"/>
              <w:snapToGrid w:val="0"/>
              <w:ind w:left="0"/>
              <w:rPr>
                <w:rFonts w:ascii="Calibri" w:eastAsia="Times New Roman" w:hAnsi="Calibri" w:cs="Calibri"/>
                <w:szCs w:val="22"/>
                <w:lang w:eastAsia="en-US"/>
              </w:rPr>
            </w:pPr>
            <w:r w:rsidRPr="0074055D">
              <w:rPr>
                <w:rFonts w:ascii="Calibri" w:eastAsia="Times New Roman" w:hAnsi="Calibri" w:cs="Calibri"/>
                <w:szCs w:val="22"/>
                <w:lang w:eastAsia="en-US"/>
              </w:rPr>
              <w:t>AWS (</w:t>
            </w:r>
            <w:r>
              <w:rPr>
                <w:rFonts w:ascii="Calibri" w:eastAsia="Times New Roman" w:hAnsi="Calibri" w:cs="Calibri"/>
                <w:szCs w:val="22"/>
                <w:lang w:eastAsia="en-US"/>
              </w:rPr>
              <w:t>EC2, ECS, RDS, CloudWatch</w:t>
            </w:r>
            <w:r w:rsidRPr="0074055D">
              <w:rPr>
                <w:rFonts w:ascii="Calibri" w:eastAsia="Times New Roman" w:hAnsi="Calibri" w:cs="Calibri"/>
                <w:szCs w:val="22"/>
                <w:lang w:eastAsia="en-US"/>
              </w:rPr>
              <w:t>,</w:t>
            </w:r>
            <w:r>
              <w:rPr>
                <w:rFonts w:ascii="Calibri" w:eastAsia="Times New Roman" w:hAnsi="Calibri" w:cs="Calibri"/>
                <w:szCs w:val="22"/>
                <w:lang w:eastAsia="en-US"/>
              </w:rPr>
              <w:t xml:space="preserve"> Cloud Alarms</w:t>
            </w:r>
            <w:r w:rsidRPr="0074055D">
              <w:rPr>
                <w:rFonts w:ascii="Calibri" w:eastAsia="Times New Roman" w:hAnsi="Calibri" w:cs="Calibri"/>
                <w:szCs w:val="22"/>
                <w:lang w:eastAsia="en-US"/>
              </w:rPr>
              <w:t xml:space="preserve">, </w:t>
            </w:r>
            <w:r>
              <w:rPr>
                <w:rFonts w:ascii="Calibri" w:eastAsia="Times New Roman" w:hAnsi="Calibri" w:cs="Calibri"/>
                <w:szCs w:val="22"/>
                <w:lang w:eastAsia="en-US"/>
              </w:rPr>
              <w:t>S3)</w:t>
            </w:r>
          </w:p>
        </w:tc>
      </w:tr>
      <w:tr w:rsidR="00333F70" w14:paraId="6EC76C51" w14:textId="77777777" w:rsidTr="00744A06">
        <w:trPr>
          <w:cantSplit/>
          <w:trHeight w:val="90"/>
        </w:trPr>
        <w:tc>
          <w:tcPr>
            <w:tcW w:w="2972" w:type="dxa"/>
          </w:tcPr>
          <w:p w14:paraId="68F8C79D" w14:textId="390B9F86" w:rsidR="00333F70" w:rsidRPr="00713898" w:rsidRDefault="00333F70">
            <w:pPr>
              <w:pStyle w:val="HTMLPreformatted"/>
              <w:ind w:left="0"/>
              <w:jc w:val="left"/>
              <w:rPr>
                <w:rFonts w:ascii="Calibri" w:eastAsia="Times New Roman" w:hAnsi="Calibri" w:cs="Calibri"/>
                <w:b/>
                <w:bCs/>
                <w:caps/>
                <w:color w:val="000000"/>
                <w:szCs w:val="22"/>
                <w:lang w:eastAsia="en-US"/>
              </w:rPr>
            </w:pPr>
            <w:r w:rsidRPr="00333F70">
              <w:rPr>
                <w:rFonts w:ascii="Calibri" w:eastAsia="Times New Roman" w:hAnsi="Calibri" w:cs="Calibri"/>
                <w:b/>
                <w:bCs/>
                <w:caps/>
                <w:color w:val="000000"/>
                <w:szCs w:val="22"/>
                <w:lang w:eastAsia="en-US"/>
              </w:rPr>
              <w:t>AI ASSISTED DEVELOPMENT</w:t>
            </w:r>
          </w:p>
        </w:tc>
        <w:tc>
          <w:tcPr>
            <w:tcW w:w="7943" w:type="dxa"/>
          </w:tcPr>
          <w:p w14:paraId="2B0EB877" w14:textId="572AAC5F" w:rsidR="00333F70" w:rsidRPr="0074055D" w:rsidRDefault="00333F70">
            <w:pPr>
              <w:pStyle w:val="HTMLPreformatted"/>
              <w:snapToGrid w:val="0"/>
              <w:ind w:left="0"/>
              <w:rPr>
                <w:rFonts w:ascii="Calibri" w:eastAsia="Times New Roman" w:hAnsi="Calibri" w:cs="Calibri"/>
                <w:szCs w:val="22"/>
                <w:lang w:eastAsia="en-US"/>
              </w:rPr>
            </w:pPr>
            <w:r w:rsidRPr="00333F70">
              <w:rPr>
                <w:rFonts w:ascii="Calibri" w:eastAsia="Times New Roman" w:hAnsi="Calibri" w:cs="Calibri"/>
                <w:szCs w:val="22"/>
                <w:lang w:eastAsia="en-US"/>
              </w:rPr>
              <w:t>GitHub Copilot, Claude,ChatGPT, Prompt Engineering, AI-assisted Debugging, AI-driven Refactoring, Intelligent Code Generation, Spec-Driven Development (SDD)</w:t>
            </w:r>
          </w:p>
        </w:tc>
      </w:tr>
    </w:tbl>
    <w:p w14:paraId="40EE5EA2" w14:textId="77777777" w:rsidR="00333F70" w:rsidRDefault="00333F70" w:rsidP="00827C82">
      <w:pPr>
        <w:rPr>
          <w:rFonts w:ascii="Calibri" w:eastAsia="Calibri" w:hAnsi="Calibri" w:cs="Calibri"/>
          <w:b/>
          <w:sz w:val="22"/>
        </w:rPr>
      </w:pPr>
    </w:p>
    <w:p w14:paraId="65E9D44F" w14:textId="1B23A144" w:rsidR="00827C82" w:rsidRPr="00A436BF" w:rsidRDefault="00827C82" w:rsidP="00827C82">
      <w:pPr>
        <w:rPr>
          <w:rFonts w:ascii="Calibri" w:eastAsia="Calibri" w:hAnsi="Calibri" w:cs="Calibri"/>
          <w:bCs/>
          <w:sz w:val="22"/>
        </w:rPr>
      </w:pPr>
      <w:r w:rsidRPr="00AB2FEB">
        <w:rPr>
          <w:rFonts w:ascii="Calibri" w:eastAsia="Calibri" w:hAnsi="Calibri" w:cs="Calibri"/>
          <w:b/>
          <w:sz w:val="22"/>
        </w:rPr>
        <w:t>C</w:t>
      </w:r>
      <w:r>
        <w:rPr>
          <w:rFonts w:ascii="Calibri" w:eastAsia="Calibri" w:hAnsi="Calibri" w:cs="Calibri"/>
          <w:b/>
          <w:sz w:val="22"/>
        </w:rPr>
        <w:t>ompany</w:t>
      </w:r>
      <w:r w:rsidRPr="00AB2FEB">
        <w:rPr>
          <w:rFonts w:ascii="Calibri" w:eastAsia="Calibri" w:hAnsi="Calibri" w:cs="Calibri"/>
          <w:b/>
          <w:sz w:val="22"/>
        </w:rPr>
        <w:t>:</w:t>
      </w:r>
      <w:r>
        <w:rPr>
          <w:rFonts w:ascii="Calibri" w:eastAsia="Calibri" w:hAnsi="Calibri" w:cs="Calibri"/>
          <w:b/>
          <w:sz w:val="22"/>
        </w:rPr>
        <w:t xml:space="preserve"> </w:t>
      </w:r>
      <w:r w:rsidRPr="00827C82">
        <w:rPr>
          <w:rFonts w:ascii="Calibri" w:hAnsi="Calibri" w:cs="Calibri"/>
          <w:bCs/>
          <w:sz w:val="22"/>
          <w:szCs w:val="22"/>
        </w:rPr>
        <w:t>Smarton Solutions(United States)</w:t>
      </w:r>
    </w:p>
    <w:p w14:paraId="5682CF70" w14:textId="77777777" w:rsidR="00827C82" w:rsidRPr="00A436BF" w:rsidRDefault="00827C82" w:rsidP="00827C82">
      <w:pPr>
        <w:rPr>
          <w:rFonts w:ascii="Calibri" w:eastAsia="Calibri" w:hAnsi="Calibri" w:cs="Calibri"/>
          <w:bCs/>
          <w:sz w:val="22"/>
        </w:rPr>
      </w:pPr>
      <w:r w:rsidRPr="00AB2FEB">
        <w:rPr>
          <w:rFonts w:ascii="Calibri" w:eastAsia="Calibri" w:hAnsi="Calibri" w:cs="Calibri"/>
          <w:b/>
          <w:sz w:val="22"/>
        </w:rPr>
        <w:t xml:space="preserve">Role: </w:t>
      </w:r>
      <w:r w:rsidRPr="00A436BF">
        <w:rPr>
          <w:rFonts w:ascii="Calibri" w:eastAsia="Calibri" w:hAnsi="Calibri" w:cs="Calibri"/>
          <w:bCs/>
          <w:sz w:val="22"/>
        </w:rPr>
        <w:t>Senior Software Engineer</w:t>
      </w:r>
    </w:p>
    <w:p w14:paraId="3DD9C1BA" w14:textId="07114F09" w:rsidR="00827C82" w:rsidRDefault="00827C82" w:rsidP="00827C82">
      <w:pPr>
        <w:rPr>
          <w:rFonts w:ascii="Calibri" w:hAnsi="Calibri" w:cs="Calibri"/>
          <w:b/>
          <w:sz w:val="22"/>
          <w:szCs w:val="22"/>
        </w:rPr>
      </w:pPr>
      <w:r w:rsidRPr="00AB2FEB">
        <w:rPr>
          <w:rFonts w:ascii="Calibri" w:eastAsia="Calibri" w:hAnsi="Calibri" w:cs="Calibri"/>
          <w:b/>
          <w:sz w:val="22"/>
        </w:rPr>
        <w:t xml:space="preserve">Duration: </w:t>
      </w:r>
      <w:r>
        <w:rPr>
          <w:rFonts w:ascii="Calibri" w:eastAsia="Calibri" w:hAnsi="Calibri" w:cs="Calibri"/>
          <w:bCs/>
          <w:sz w:val="22"/>
        </w:rPr>
        <w:t>Jun 2025 – Till date</w:t>
      </w:r>
    </w:p>
    <w:p w14:paraId="5FA49B7E" w14:textId="77777777" w:rsidR="0004412A" w:rsidRPr="0004412A" w:rsidRDefault="00893CF0" w:rsidP="0004412A">
      <w:pPr>
        <w:jc w:val="both"/>
        <w:rPr>
          <w:rFonts w:ascii="Calibri" w:hAnsi="Calibri" w:cs="Calibri"/>
          <w:b/>
          <w:sz w:val="22"/>
          <w:szCs w:val="22"/>
        </w:rPr>
      </w:pPr>
      <w:r>
        <w:rPr>
          <w:rFonts w:ascii="Calibri" w:hAnsi="Calibri" w:cs="Calibri"/>
          <w:b/>
          <w:sz w:val="22"/>
          <w:szCs w:val="22"/>
        </w:rPr>
        <w:t xml:space="preserve">Project </w:t>
      </w:r>
      <w:r w:rsidR="00827C82">
        <w:rPr>
          <w:rFonts w:ascii="Calibri" w:hAnsi="Calibri" w:cs="Calibri"/>
          <w:b/>
          <w:sz w:val="22"/>
          <w:szCs w:val="22"/>
        </w:rPr>
        <w:t xml:space="preserve">: </w:t>
      </w:r>
      <w:r w:rsidR="0004412A" w:rsidRPr="0004412A">
        <w:rPr>
          <w:rFonts w:ascii="Calibri" w:hAnsi="Calibri" w:cs="Calibri"/>
          <w:bCs/>
          <w:sz w:val="22"/>
          <w:szCs w:val="22"/>
        </w:rPr>
        <w:t>Led the end-to-end development of a Java-based analytics and reporting platform for a global insurance and financial services company. Designed and implemented RESTful APIs to deliver aggregated risk, policy, and financial metrics to executive scorecards and reporting applications. Developed complex business logic and calculations in Java to support multi-level drill-down analytics, performance monitoring, and KPI tracking. Optimized backend performance for large datasets and ensured code reliability through comprehensive unit testing with JUnit and Mockito. Collaborated closely with stakeholders to gather requirements, validated outputs during UAT cycles, and deployed services across multiple SDLC environments, enabling data-driven decision-making for senior leadership.</w:t>
      </w:r>
    </w:p>
    <w:p w14:paraId="66A1740B" w14:textId="48EE218B" w:rsidR="00827C82" w:rsidRPr="00F13117" w:rsidRDefault="00827C82" w:rsidP="00827C82">
      <w:pPr>
        <w:jc w:val="both"/>
        <w:rPr>
          <w:rFonts w:ascii="Calibri" w:hAnsi="Calibri" w:cs="Calibri"/>
          <w:b/>
          <w:sz w:val="22"/>
          <w:szCs w:val="22"/>
        </w:rPr>
      </w:pPr>
    </w:p>
    <w:p w14:paraId="5AEDAD6D" w14:textId="77777777" w:rsidR="00827C82" w:rsidRPr="00F24E1B" w:rsidRDefault="00827C82" w:rsidP="00827C82">
      <w:pPr>
        <w:spacing w:after="60"/>
        <w:rPr>
          <w:rFonts w:ascii="Calibri" w:eastAsia="Calibri" w:hAnsi="Calibri" w:cs="Calibri"/>
          <w:color w:val="000000"/>
          <w:sz w:val="22"/>
        </w:rPr>
      </w:pPr>
      <w:r>
        <w:rPr>
          <w:rFonts w:ascii="Calibri" w:eastAsia="Calibri" w:hAnsi="Calibri" w:cs="Calibri"/>
          <w:b/>
          <w:sz w:val="22"/>
        </w:rPr>
        <w:t>Responsibilities:</w:t>
      </w:r>
    </w:p>
    <w:p w14:paraId="5033C86A" w14:textId="77777777" w:rsidR="0004412A" w:rsidRDefault="0004412A">
      <w:pPr>
        <w:numPr>
          <w:ilvl w:val="0"/>
          <w:numId w:val="7"/>
        </w:numPr>
        <w:spacing w:before="100" w:beforeAutospacing="1" w:after="100" w:afterAutospacing="1"/>
        <w:rPr>
          <w:rFonts w:ascii="Calibri" w:eastAsia="Calibri" w:hAnsi="Calibri" w:cs="Calibri"/>
          <w:bCs/>
          <w:sz w:val="22"/>
        </w:rPr>
      </w:pPr>
      <w:r w:rsidRPr="0004412A">
        <w:rPr>
          <w:rFonts w:ascii="Calibri" w:eastAsia="Calibri" w:hAnsi="Calibri" w:cs="Calibri"/>
          <w:bCs/>
          <w:sz w:val="22"/>
        </w:rPr>
        <w:t xml:space="preserve">Designed and developed Java-based backend services to calculate and expose insurance, risk, and financial KPIs through </w:t>
      </w:r>
      <w:r w:rsidRPr="0004412A">
        <w:rPr>
          <w:rFonts w:ascii="Calibri" w:eastAsia="Calibri" w:hAnsi="Calibri" w:cs="Calibri"/>
          <w:b/>
          <w:sz w:val="22"/>
        </w:rPr>
        <w:t xml:space="preserve">RESTful APIs </w:t>
      </w:r>
      <w:r w:rsidRPr="0004412A">
        <w:rPr>
          <w:rFonts w:ascii="Calibri" w:eastAsia="Calibri" w:hAnsi="Calibri" w:cs="Calibri"/>
          <w:bCs/>
          <w:sz w:val="22"/>
        </w:rPr>
        <w:t>for executive reporting and analytics consumption.</w:t>
      </w:r>
    </w:p>
    <w:p w14:paraId="6BE545CB" w14:textId="0A0B6A54" w:rsidR="007845E5" w:rsidRPr="007845E5" w:rsidRDefault="007845E5" w:rsidP="007845E5">
      <w:pPr>
        <w:numPr>
          <w:ilvl w:val="0"/>
          <w:numId w:val="7"/>
        </w:numPr>
        <w:spacing w:before="100" w:beforeAutospacing="1" w:after="100" w:afterAutospacing="1"/>
        <w:rPr>
          <w:rFonts w:ascii="Calibri" w:eastAsia="Calibri" w:hAnsi="Calibri" w:cs="Calibri"/>
          <w:bCs/>
          <w:sz w:val="22"/>
        </w:rPr>
      </w:pPr>
      <w:r w:rsidRPr="007845E5">
        <w:rPr>
          <w:rFonts w:ascii="Calibri" w:eastAsia="Calibri" w:hAnsi="Calibri" w:cs="Calibri"/>
          <w:bCs/>
          <w:sz w:val="22"/>
        </w:rPr>
        <w:t xml:space="preserve">Developed backend microservices using </w:t>
      </w:r>
      <w:r w:rsidRPr="007845E5">
        <w:rPr>
          <w:rFonts w:ascii="Calibri" w:eastAsia="Calibri" w:hAnsi="Calibri" w:cs="Calibri"/>
          <w:b/>
          <w:sz w:val="22"/>
        </w:rPr>
        <w:t>Java 8, Spring Boot, Spring Data JPA,</w:t>
      </w:r>
      <w:r w:rsidRPr="007845E5">
        <w:rPr>
          <w:rFonts w:ascii="Calibri" w:eastAsia="Calibri" w:hAnsi="Calibri" w:cs="Calibri"/>
          <w:bCs/>
          <w:sz w:val="22"/>
        </w:rPr>
        <w:t xml:space="preserve"> and </w:t>
      </w:r>
      <w:r w:rsidRPr="007845E5">
        <w:rPr>
          <w:rFonts w:ascii="Calibri" w:eastAsia="Calibri" w:hAnsi="Calibri" w:cs="Calibri"/>
          <w:b/>
          <w:sz w:val="22"/>
        </w:rPr>
        <w:t>Hibernate</w:t>
      </w:r>
      <w:r w:rsidRPr="007845E5">
        <w:rPr>
          <w:rFonts w:ascii="Calibri" w:eastAsia="Calibri" w:hAnsi="Calibri" w:cs="Calibri"/>
          <w:bCs/>
          <w:sz w:val="22"/>
        </w:rPr>
        <w:t xml:space="preserve">. </w:t>
      </w:r>
    </w:p>
    <w:p w14:paraId="5DE2153B" w14:textId="23B82866" w:rsidR="007845E5" w:rsidRPr="007845E5" w:rsidRDefault="007845E5" w:rsidP="007845E5">
      <w:pPr>
        <w:numPr>
          <w:ilvl w:val="0"/>
          <w:numId w:val="7"/>
        </w:numPr>
        <w:spacing w:before="100" w:beforeAutospacing="1" w:after="100" w:afterAutospacing="1"/>
        <w:rPr>
          <w:rFonts w:ascii="Calibri" w:eastAsia="Calibri" w:hAnsi="Calibri" w:cs="Calibri"/>
          <w:bCs/>
          <w:sz w:val="22"/>
        </w:rPr>
      </w:pPr>
      <w:r w:rsidRPr="007845E5">
        <w:rPr>
          <w:rFonts w:ascii="Calibri" w:eastAsia="Calibri" w:hAnsi="Calibri" w:cs="Calibri"/>
          <w:bCs/>
          <w:sz w:val="22"/>
        </w:rPr>
        <w:t xml:space="preserve">Participated in </w:t>
      </w:r>
      <w:r w:rsidRPr="006C4962">
        <w:rPr>
          <w:rFonts w:ascii="Calibri" w:eastAsia="Calibri" w:hAnsi="Calibri" w:cs="Calibri"/>
          <w:b/>
          <w:sz w:val="22"/>
        </w:rPr>
        <w:t xml:space="preserve">Agile </w:t>
      </w:r>
      <w:r w:rsidRPr="006C4962">
        <w:rPr>
          <w:rFonts w:ascii="Calibri" w:eastAsia="Calibri" w:hAnsi="Calibri" w:cs="Calibri"/>
          <w:bCs/>
          <w:sz w:val="22"/>
        </w:rPr>
        <w:t>ceremonies</w:t>
      </w:r>
      <w:r w:rsidRPr="007845E5">
        <w:rPr>
          <w:rFonts w:ascii="Calibri" w:eastAsia="Calibri" w:hAnsi="Calibri" w:cs="Calibri"/>
          <w:bCs/>
          <w:sz w:val="22"/>
        </w:rPr>
        <w:t xml:space="preserve"> including sprint planning, retrospectives, and daily standups. </w:t>
      </w:r>
    </w:p>
    <w:p w14:paraId="45557291" w14:textId="74CC2569" w:rsidR="007845E5" w:rsidRPr="007845E5" w:rsidRDefault="007845E5" w:rsidP="007845E5">
      <w:pPr>
        <w:numPr>
          <w:ilvl w:val="0"/>
          <w:numId w:val="7"/>
        </w:numPr>
        <w:spacing w:before="100" w:beforeAutospacing="1" w:after="100" w:afterAutospacing="1"/>
        <w:rPr>
          <w:rFonts w:ascii="Calibri" w:eastAsia="Calibri" w:hAnsi="Calibri" w:cs="Calibri"/>
          <w:bCs/>
          <w:sz w:val="22"/>
        </w:rPr>
      </w:pPr>
      <w:r w:rsidRPr="007845E5">
        <w:rPr>
          <w:rFonts w:ascii="Calibri" w:eastAsia="Calibri" w:hAnsi="Calibri" w:cs="Calibri"/>
          <w:bCs/>
          <w:sz w:val="22"/>
        </w:rPr>
        <w:t xml:space="preserve">Contributed to CI/CD pipelines using </w:t>
      </w:r>
      <w:r w:rsidRPr="006C4962">
        <w:rPr>
          <w:rFonts w:ascii="Calibri" w:eastAsia="Calibri" w:hAnsi="Calibri" w:cs="Calibri"/>
          <w:b/>
          <w:sz w:val="22"/>
        </w:rPr>
        <w:t xml:space="preserve">Jenkins, Git, Maven, </w:t>
      </w:r>
      <w:r w:rsidRPr="007845E5">
        <w:rPr>
          <w:rFonts w:ascii="Calibri" w:eastAsia="Calibri" w:hAnsi="Calibri" w:cs="Calibri"/>
          <w:bCs/>
          <w:sz w:val="22"/>
        </w:rPr>
        <w:t xml:space="preserve">and </w:t>
      </w:r>
      <w:r w:rsidRPr="006C4962">
        <w:rPr>
          <w:rFonts w:ascii="Calibri" w:eastAsia="Calibri" w:hAnsi="Calibri" w:cs="Calibri"/>
          <w:b/>
          <w:sz w:val="22"/>
        </w:rPr>
        <w:t>Docker</w:t>
      </w:r>
      <w:r w:rsidRPr="007845E5">
        <w:rPr>
          <w:rFonts w:ascii="Calibri" w:eastAsia="Calibri" w:hAnsi="Calibri" w:cs="Calibri"/>
          <w:bCs/>
          <w:sz w:val="22"/>
        </w:rPr>
        <w:t xml:space="preserve">. </w:t>
      </w:r>
    </w:p>
    <w:p w14:paraId="46010899" w14:textId="0F126C25" w:rsidR="00AC5CC4" w:rsidRDefault="00AC5CC4">
      <w:pPr>
        <w:numPr>
          <w:ilvl w:val="0"/>
          <w:numId w:val="7"/>
        </w:numPr>
        <w:spacing w:before="100" w:beforeAutospacing="1" w:after="100" w:afterAutospacing="1"/>
        <w:rPr>
          <w:rFonts w:ascii="Calibri" w:eastAsia="Calibri" w:hAnsi="Calibri" w:cs="Calibri"/>
          <w:bCs/>
          <w:sz w:val="22"/>
        </w:rPr>
      </w:pPr>
      <w:r w:rsidRPr="00AC5CC4">
        <w:rPr>
          <w:rFonts w:ascii="Calibri" w:eastAsia="Calibri" w:hAnsi="Calibri" w:cs="Calibri"/>
          <w:bCs/>
          <w:sz w:val="22"/>
        </w:rPr>
        <w:t xml:space="preserve">Integrated AI-powered coding assistants including GitHub Copilot, Claude, and </w:t>
      </w:r>
      <w:r>
        <w:rPr>
          <w:rFonts w:ascii="Calibri" w:eastAsia="Calibri" w:hAnsi="Calibri" w:cs="Calibri"/>
          <w:bCs/>
          <w:sz w:val="22"/>
        </w:rPr>
        <w:t>ChatGPT i</w:t>
      </w:r>
      <w:r w:rsidRPr="00AC5CC4">
        <w:rPr>
          <w:rFonts w:ascii="Calibri" w:eastAsia="Calibri" w:hAnsi="Calibri" w:cs="Calibri"/>
          <w:bCs/>
          <w:sz w:val="22"/>
        </w:rPr>
        <w:t>nto daily engineering workflows for intelligent code generation, automated unit test creation, debugging, refactoring, documentation generation, and accelerated feature delivery.</w:t>
      </w:r>
    </w:p>
    <w:p w14:paraId="6D9C5AAE" w14:textId="75BF4683" w:rsidR="0004412A" w:rsidRDefault="0004412A">
      <w:pPr>
        <w:numPr>
          <w:ilvl w:val="0"/>
          <w:numId w:val="7"/>
        </w:numPr>
        <w:spacing w:before="100" w:beforeAutospacing="1" w:after="100" w:afterAutospacing="1"/>
        <w:rPr>
          <w:rFonts w:ascii="Calibri" w:eastAsia="Calibri" w:hAnsi="Calibri" w:cs="Calibri"/>
          <w:bCs/>
          <w:sz w:val="22"/>
        </w:rPr>
      </w:pPr>
      <w:r w:rsidRPr="0004412A">
        <w:rPr>
          <w:rFonts w:ascii="Calibri" w:eastAsia="Calibri" w:hAnsi="Calibri" w:cs="Calibri"/>
          <w:bCs/>
          <w:sz w:val="22"/>
        </w:rPr>
        <w:t xml:space="preserve">Collaborated with business stakeholders to gather requirements and translate complex insurance and financial reporting needs into scalable, high-performance Java </w:t>
      </w:r>
      <w:r w:rsidRPr="0004412A">
        <w:rPr>
          <w:rFonts w:ascii="Calibri" w:eastAsia="Calibri" w:hAnsi="Calibri" w:cs="Calibri"/>
          <w:b/>
          <w:sz w:val="22"/>
        </w:rPr>
        <w:t>micro services</w:t>
      </w:r>
      <w:r w:rsidRPr="0004412A">
        <w:rPr>
          <w:rFonts w:ascii="Calibri" w:eastAsia="Calibri" w:hAnsi="Calibri" w:cs="Calibri"/>
          <w:bCs/>
          <w:sz w:val="22"/>
        </w:rPr>
        <w:t>.</w:t>
      </w:r>
    </w:p>
    <w:p w14:paraId="03482444" w14:textId="77777777" w:rsidR="00AC5CC4" w:rsidRDefault="00AC5CC4">
      <w:pPr>
        <w:numPr>
          <w:ilvl w:val="0"/>
          <w:numId w:val="7"/>
        </w:numPr>
        <w:spacing w:before="100" w:beforeAutospacing="1" w:after="100" w:afterAutospacing="1"/>
        <w:rPr>
          <w:rFonts w:ascii="Calibri" w:eastAsia="Calibri" w:hAnsi="Calibri" w:cs="Calibri"/>
          <w:bCs/>
          <w:sz w:val="22"/>
        </w:rPr>
      </w:pPr>
      <w:r w:rsidRPr="00AC5CC4">
        <w:rPr>
          <w:rFonts w:ascii="Calibri" w:eastAsia="Calibri" w:hAnsi="Calibri" w:cs="Calibri"/>
          <w:bCs/>
          <w:sz w:val="22"/>
        </w:rPr>
        <w:t>Practiced Spec-Driven Development (SDD) by translating business requirements, API contracts, and reporting specifications into scalable, maintainable, and production-ready microservices.</w:t>
      </w:r>
    </w:p>
    <w:p w14:paraId="280F485E" w14:textId="0B778579" w:rsidR="00AC5CC4" w:rsidRPr="0004412A" w:rsidRDefault="00AC5CC4">
      <w:pPr>
        <w:numPr>
          <w:ilvl w:val="0"/>
          <w:numId w:val="7"/>
        </w:numPr>
        <w:spacing w:before="100" w:beforeAutospacing="1" w:after="100" w:afterAutospacing="1"/>
        <w:rPr>
          <w:rFonts w:ascii="Calibri" w:eastAsia="Calibri" w:hAnsi="Calibri" w:cs="Calibri"/>
          <w:bCs/>
          <w:sz w:val="22"/>
        </w:rPr>
      </w:pPr>
      <w:r>
        <w:rPr>
          <w:rFonts w:ascii="Calibri" w:eastAsia="Calibri" w:hAnsi="Calibri" w:cs="Calibri"/>
          <w:bCs/>
          <w:sz w:val="22"/>
        </w:rPr>
        <w:t>L</w:t>
      </w:r>
      <w:r w:rsidRPr="00AC5CC4">
        <w:rPr>
          <w:rFonts w:ascii="Calibri" w:eastAsia="Calibri" w:hAnsi="Calibri" w:cs="Calibri"/>
          <w:bCs/>
          <w:sz w:val="22"/>
        </w:rPr>
        <w:t>everaged AI-assisted engineering workflows to accelerate feature development, improve code quality, reduce manual effort, and streamline debugging and refactoring activities.</w:t>
      </w:r>
    </w:p>
    <w:p w14:paraId="28A3E626" w14:textId="77777777" w:rsidR="00782FB1" w:rsidRDefault="0004412A" w:rsidP="00782FB1">
      <w:pPr>
        <w:numPr>
          <w:ilvl w:val="0"/>
          <w:numId w:val="7"/>
        </w:numPr>
        <w:spacing w:before="100" w:beforeAutospacing="1" w:after="100" w:afterAutospacing="1"/>
        <w:rPr>
          <w:rFonts w:ascii="Calibri" w:eastAsia="Calibri" w:hAnsi="Calibri" w:cs="Calibri"/>
          <w:bCs/>
          <w:sz w:val="22"/>
        </w:rPr>
      </w:pPr>
      <w:r w:rsidRPr="0004412A">
        <w:rPr>
          <w:rFonts w:ascii="Calibri" w:eastAsia="Calibri" w:hAnsi="Calibri" w:cs="Calibri"/>
          <w:bCs/>
          <w:sz w:val="22"/>
        </w:rPr>
        <w:t>Implemented complex business logic and calculations in Java to support multi-level drill-down metrics, scorecards, and performance summaries across departments.</w:t>
      </w:r>
    </w:p>
    <w:p w14:paraId="65A0AFEE" w14:textId="573F0B5D" w:rsidR="0004412A" w:rsidRPr="00782FB1" w:rsidRDefault="00782FB1" w:rsidP="00782FB1">
      <w:pPr>
        <w:numPr>
          <w:ilvl w:val="0"/>
          <w:numId w:val="7"/>
        </w:numPr>
        <w:spacing w:before="100" w:beforeAutospacing="1" w:after="100" w:afterAutospacing="1"/>
        <w:rPr>
          <w:rFonts w:ascii="Calibri" w:eastAsia="Calibri" w:hAnsi="Calibri" w:cs="Calibri"/>
          <w:bCs/>
          <w:sz w:val="22"/>
        </w:rPr>
      </w:pPr>
      <w:r w:rsidRPr="00782FB1">
        <w:rPr>
          <w:rFonts w:ascii="Calibri" w:eastAsia="Calibri" w:hAnsi="Calibri" w:cs="Calibri"/>
          <w:bCs/>
          <w:sz w:val="22"/>
        </w:rPr>
        <w:t xml:space="preserve">Collaborated with frontend teams in developing responsive dashboard interfaces using </w:t>
      </w:r>
      <w:r w:rsidRPr="00782FB1">
        <w:rPr>
          <w:rFonts w:ascii="Calibri" w:eastAsia="Calibri" w:hAnsi="Calibri" w:cs="Calibri"/>
          <w:b/>
          <w:sz w:val="22"/>
        </w:rPr>
        <w:t>React.js, JavaScript, HTML5, and Bootstrap</w:t>
      </w:r>
      <w:r w:rsidRPr="00782FB1">
        <w:rPr>
          <w:rFonts w:ascii="Calibri" w:eastAsia="Calibri" w:hAnsi="Calibri" w:cs="Calibri"/>
          <w:bCs/>
          <w:sz w:val="22"/>
        </w:rPr>
        <w:t xml:space="preserve"> for analytics and reporting applications.</w:t>
      </w:r>
      <w:r w:rsidR="0004412A" w:rsidRPr="00782FB1">
        <w:rPr>
          <w:rFonts w:ascii="Calibri" w:eastAsia="Calibri" w:hAnsi="Calibri" w:cs="Calibri"/>
          <w:bCs/>
          <w:sz w:val="22"/>
        </w:rPr>
        <w:t>.</w:t>
      </w:r>
    </w:p>
    <w:p w14:paraId="608A2F0D" w14:textId="77777777" w:rsidR="0004412A" w:rsidRPr="0004412A" w:rsidRDefault="0004412A">
      <w:pPr>
        <w:numPr>
          <w:ilvl w:val="0"/>
          <w:numId w:val="7"/>
        </w:numPr>
        <w:spacing w:before="100" w:beforeAutospacing="1" w:after="100" w:afterAutospacing="1"/>
        <w:rPr>
          <w:rFonts w:ascii="Calibri" w:eastAsia="Calibri" w:hAnsi="Calibri" w:cs="Calibri"/>
          <w:bCs/>
          <w:sz w:val="22"/>
        </w:rPr>
      </w:pPr>
      <w:r w:rsidRPr="0004412A">
        <w:rPr>
          <w:rFonts w:ascii="Calibri" w:eastAsia="Calibri" w:hAnsi="Calibri" w:cs="Calibri"/>
          <w:bCs/>
          <w:sz w:val="22"/>
        </w:rPr>
        <w:t xml:space="preserve">Configured and deployed backend services across multiple </w:t>
      </w:r>
      <w:r w:rsidRPr="0004412A">
        <w:rPr>
          <w:rFonts w:ascii="Calibri" w:eastAsia="Calibri" w:hAnsi="Calibri" w:cs="Calibri"/>
          <w:b/>
          <w:sz w:val="22"/>
        </w:rPr>
        <w:t>SDLC</w:t>
      </w:r>
      <w:r w:rsidRPr="0004412A">
        <w:rPr>
          <w:rFonts w:ascii="Calibri" w:eastAsia="Calibri" w:hAnsi="Calibri" w:cs="Calibri"/>
          <w:bCs/>
          <w:sz w:val="22"/>
        </w:rPr>
        <w:t xml:space="preserve"> environments, including development, testing, UAT, and production, following enterprise deployment standards.</w:t>
      </w:r>
    </w:p>
    <w:p w14:paraId="303BEDA6" w14:textId="77777777" w:rsidR="0004412A" w:rsidRDefault="0004412A">
      <w:pPr>
        <w:numPr>
          <w:ilvl w:val="0"/>
          <w:numId w:val="7"/>
        </w:numPr>
        <w:spacing w:before="100" w:beforeAutospacing="1" w:after="100" w:afterAutospacing="1"/>
        <w:rPr>
          <w:rFonts w:ascii="Calibri" w:eastAsia="Calibri" w:hAnsi="Calibri" w:cs="Calibri"/>
          <w:bCs/>
          <w:sz w:val="22"/>
        </w:rPr>
      </w:pPr>
      <w:r w:rsidRPr="0004412A">
        <w:rPr>
          <w:rFonts w:ascii="Calibri" w:eastAsia="Calibri" w:hAnsi="Calibri" w:cs="Calibri"/>
          <w:bCs/>
          <w:sz w:val="22"/>
        </w:rPr>
        <w:t xml:space="preserve">Created and executed comprehensive unit tests using </w:t>
      </w:r>
      <w:r w:rsidRPr="0004412A">
        <w:rPr>
          <w:rFonts w:ascii="Calibri" w:eastAsia="Calibri" w:hAnsi="Calibri" w:cs="Calibri"/>
          <w:b/>
          <w:sz w:val="22"/>
        </w:rPr>
        <w:t>JUnit</w:t>
      </w:r>
      <w:r w:rsidRPr="0004412A">
        <w:rPr>
          <w:rFonts w:ascii="Calibri" w:eastAsia="Calibri" w:hAnsi="Calibri" w:cs="Calibri"/>
          <w:bCs/>
          <w:sz w:val="22"/>
        </w:rPr>
        <w:t xml:space="preserve"> and </w:t>
      </w:r>
      <w:r w:rsidRPr="0004412A">
        <w:rPr>
          <w:rFonts w:ascii="Calibri" w:eastAsia="Calibri" w:hAnsi="Calibri" w:cs="Calibri"/>
          <w:b/>
          <w:sz w:val="22"/>
        </w:rPr>
        <w:t>Mockito</w:t>
      </w:r>
      <w:r w:rsidRPr="0004412A">
        <w:rPr>
          <w:rFonts w:ascii="Calibri" w:eastAsia="Calibri" w:hAnsi="Calibri" w:cs="Calibri"/>
          <w:bCs/>
          <w:sz w:val="22"/>
        </w:rPr>
        <w:t xml:space="preserve"> to validate business logic, API behavior, and edge cases, ensuring high code quality and system stability.</w:t>
      </w:r>
    </w:p>
    <w:p w14:paraId="0618D0AD" w14:textId="14E96A6F" w:rsidR="0004412A" w:rsidRPr="0004412A" w:rsidRDefault="0004412A">
      <w:pPr>
        <w:numPr>
          <w:ilvl w:val="0"/>
          <w:numId w:val="7"/>
        </w:numPr>
        <w:spacing w:before="100" w:beforeAutospacing="1" w:after="100" w:afterAutospacing="1"/>
        <w:rPr>
          <w:rFonts w:ascii="Calibri" w:eastAsia="Calibri" w:hAnsi="Calibri" w:cs="Calibri"/>
          <w:bCs/>
          <w:sz w:val="22"/>
        </w:rPr>
      </w:pPr>
      <w:r w:rsidRPr="0004412A">
        <w:rPr>
          <w:rFonts w:ascii="Calibri" w:eastAsia="Calibri" w:hAnsi="Calibri" w:cs="Calibri"/>
          <w:bCs/>
          <w:sz w:val="22"/>
        </w:rPr>
        <w:t xml:space="preserve">Supported </w:t>
      </w:r>
      <w:r w:rsidRPr="0004412A">
        <w:rPr>
          <w:rFonts w:ascii="Calibri" w:eastAsia="Calibri" w:hAnsi="Calibri" w:cs="Calibri"/>
          <w:b/>
          <w:sz w:val="22"/>
        </w:rPr>
        <w:t>UAT</w:t>
      </w:r>
      <w:r w:rsidRPr="0004412A">
        <w:rPr>
          <w:rFonts w:ascii="Calibri" w:eastAsia="Calibri" w:hAnsi="Calibri" w:cs="Calibri"/>
          <w:bCs/>
          <w:sz w:val="22"/>
        </w:rPr>
        <w:t xml:space="preserve"> cycles by validating backend outputs against business requirements, logging defects, resolving issues, and enabling stakeholders sign-off before production release.</w:t>
      </w:r>
    </w:p>
    <w:p w14:paraId="7ED4642B" w14:textId="55F4E81D" w:rsidR="00827C82" w:rsidRPr="0004412A" w:rsidRDefault="0004412A">
      <w:pPr>
        <w:numPr>
          <w:ilvl w:val="0"/>
          <w:numId w:val="7"/>
        </w:numPr>
        <w:spacing w:before="100" w:beforeAutospacing="1" w:after="100" w:afterAutospacing="1"/>
        <w:rPr>
          <w:rFonts w:ascii="Calibri" w:eastAsia="Calibri" w:hAnsi="Calibri" w:cs="Calibri"/>
          <w:bCs/>
          <w:sz w:val="22"/>
        </w:rPr>
      </w:pPr>
      <w:r w:rsidRPr="0004412A">
        <w:rPr>
          <w:rFonts w:ascii="Calibri" w:eastAsia="Calibri" w:hAnsi="Calibri" w:cs="Calibri"/>
          <w:bCs/>
          <w:sz w:val="22"/>
        </w:rPr>
        <w:lastRenderedPageBreak/>
        <w:t>Provided documentation and knowledge transfer to business and technical users, promoting adoption of API-driven analytics and reducing dependency on manual reporting processes.</w:t>
      </w:r>
      <w:r w:rsidR="00827C82" w:rsidRPr="0004412A">
        <w:rPr>
          <w:rFonts w:ascii="Calibri" w:eastAsia="Calibri" w:hAnsi="Calibri" w:cs="Calibri"/>
          <w:bCs/>
          <w:sz w:val="22"/>
        </w:rPr>
        <w:t xml:space="preserve"> </w:t>
      </w:r>
    </w:p>
    <w:p w14:paraId="25A7605F" w14:textId="1322254E" w:rsidR="00655EFB" w:rsidRPr="00A436BF" w:rsidRDefault="00655EFB" w:rsidP="00AB2FEB">
      <w:pPr>
        <w:rPr>
          <w:rFonts w:ascii="Calibri" w:eastAsia="Calibri" w:hAnsi="Calibri" w:cs="Calibri"/>
          <w:bCs/>
          <w:sz w:val="22"/>
        </w:rPr>
      </w:pPr>
      <w:r w:rsidRPr="00AB2FEB">
        <w:rPr>
          <w:rFonts w:ascii="Calibri" w:eastAsia="Calibri" w:hAnsi="Calibri" w:cs="Calibri"/>
          <w:b/>
          <w:sz w:val="22"/>
        </w:rPr>
        <w:t>C</w:t>
      </w:r>
      <w:r w:rsidR="00A436BF">
        <w:rPr>
          <w:rFonts w:ascii="Calibri" w:eastAsia="Calibri" w:hAnsi="Calibri" w:cs="Calibri"/>
          <w:b/>
          <w:sz w:val="22"/>
        </w:rPr>
        <w:t>ompany</w:t>
      </w:r>
      <w:r w:rsidRPr="00AB2FEB">
        <w:rPr>
          <w:rFonts w:ascii="Calibri" w:eastAsia="Calibri" w:hAnsi="Calibri" w:cs="Calibri"/>
          <w:b/>
          <w:sz w:val="22"/>
        </w:rPr>
        <w:t xml:space="preserve">: </w:t>
      </w:r>
      <w:r w:rsidRPr="00A436BF">
        <w:rPr>
          <w:rFonts w:ascii="Calibri" w:eastAsia="Calibri" w:hAnsi="Calibri" w:cs="Calibri"/>
          <w:bCs/>
          <w:sz w:val="22"/>
        </w:rPr>
        <w:t>Singapore Exchange</w:t>
      </w:r>
      <w:r w:rsidR="00C06539" w:rsidRPr="00A436BF">
        <w:rPr>
          <w:rFonts w:ascii="Calibri" w:eastAsia="Calibri" w:hAnsi="Calibri" w:cs="Calibri"/>
          <w:bCs/>
          <w:sz w:val="22"/>
        </w:rPr>
        <w:t xml:space="preserve"> Financials (</w:t>
      </w:r>
      <w:r w:rsidRPr="00A436BF">
        <w:rPr>
          <w:rFonts w:ascii="Calibri" w:eastAsia="Calibri" w:hAnsi="Calibri" w:cs="Calibri"/>
          <w:bCs/>
          <w:sz w:val="22"/>
        </w:rPr>
        <w:t>SGX</w:t>
      </w:r>
      <w:r w:rsidR="00C06539" w:rsidRPr="00A436BF">
        <w:rPr>
          <w:rFonts w:ascii="Calibri" w:eastAsia="Calibri" w:hAnsi="Calibri" w:cs="Calibri"/>
          <w:bCs/>
          <w:sz w:val="22"/>
        </w:rPr>
        <w:t>)</w:t>
      </w:r>
      <w:r w:rsidR="00A436BF">
        <w:rPr>
          <w:rFonts w:ascii="Calibri" w:eastAsia="Calibri" w:hAnsi="Calibri" w:cs="Calibri"/>
          <w:bCs/>
          <w:sz w:val="22"/>
        </w:rPr>
        <w:t xml:space="preserve"> (Singapore)</w:t>
      </w:r>
    </w:p>
    <w:p w14:paraId="2128ED83" w14:textId="2998A7EE" w:rsidR="00655EFB" w:rsidRPr="00A436BF" w:rsidRDefault="00655EFB" w:rsidP="00AB2FEB">
      <w:pPr>
        <w:rPr>
          <w:rFonts w:ascii="Calibri" w:eastAsia="Calibri" w:hAnsi="Calibri" w:cs="Calibri"/>
          <w:bCs/>
          <w:sz w:val="22"/>
        </w:rPr>
      </w:pPr>
      <w:r w:rsidRPr="00AB2FEB">
        <w:rPr>
          <w:rFonts w:ascii="Calibri" w:eastAsia="Calibri" w:hAnsi="Calibri" w:cs="Calibri"/>
          <w:b/>
          <w:sz w:val="22"/>
        </w:rPr>
        <w:t xml:space="preserve">Role: </w:t>
      </w:r>
      <w:r w:rsidRPr="00A436BF">
        <w:rPr>
          <w:rFonts w:ascii="Calibri" w:eastAsia="Calibri" w:hAnsi="Calibri" w:cs="Calibri"/>
          <w:bCs/>
          <w:sz w:val="22"/>
        </w:rPr>
        <w:t xml:space="preserve">Senior </w:t>
      </w:r>
      <w:r w:rsidR="002B71DC" w:rsidRPr="00A436BF">
        <w:rPr>
          <w:rFonts w:ascii="Calibri" w:eastAsia="Calibri" w:hAnsi="Calibri" w:cs="Calibri"/>
          <w:bCs/>
          <w:sz w:val="22"/>
        </w:rPr>
        <w:t>Software Engineer</w:t>
      </w:r>
    </w:p>
    <w:p w14:paraId="742C9BCA" w14:textId="2DB21EEB" w:rsidR="00F24E1B" w:rsidRPr="00A436BF" w:rsidRDefault="00655EFB" w:rsidP="00A436BF">
      <w:pPr>
        <w:rPr>
          <w:rFonts w:ascii="Calibri" w:eastAsia="Calibri" w:hAnsi="Calibri" w:cs="Calibri"/>
          <w:b/>
          <w:sz w:val="22"/>
        </w:rPr>
      </w:pPr>
      <w:r w:rsidRPr="00AB2FEB">
        <w:rPr>
          <w:rFonts w:ascii="Calibri" w:eastAsia="Calibri" w:hAnsi="Calibri" w:cs="Calibri"/>
          <w:b/>
          <w:sz w:val="22"/>
        </w:rPr>
        <w:t xml:space="preserve">Duration: </w:t>
      </w:r>
      <w:r w:rsidRPr="00A436BF">
        <w:rPr>
          <w:rFonts w:ascii="Calibri" w:eastAsia="Calibri" w:hAnsi="Calibri" w:cs="Calibri"/>
          <w:bCs/>
          <w:sz w:val="22"/>
        </w:rPr>
        <w:t xml:space="preserve">Jun 2021 – </w:t>
      </w:r>
      <w:r w:rsidR="005132A3">
        <w:rPr>
          <w:rFonts w:ascii="Calibri" w:eastAsia="Calibri" w:hAnsi="Calibri" w:cs="Calibri"/>
          <w:bCs/>
          <w:sz w:val="22"/>
        </w:rPr>
        <w:t>Jan 2025</w:t>
      </w:r>
    </w:p>
    <w:p w14:paraId="0D2597DF" w14:textId="0674D192" w:rsidR="0077672E" w:rsidRPr="004467CE" w:rsidRDefault="0077672E" w:rsidP="0077672E">
      <w:pPr>
        <w:jc w:val="both"/>
        <w:rPr>
          <w:rFonts w:ascii="Calibri" w:hAnsi="Calibri" w:cs="Calibri"/>
          <w:b/>
          <w:color w:val="000000"/>
          <w:sz w:val="22"/>
          <w:szCs w:val="22"/>
        </w:rPr>
      </w:pPr>
      <w:r w:rsidRPr="004467CE">
        <w:rPr>
          <w:rFonts w:ascii="Calibri" w:hAnsi="Calibri" w:cs="Calibri"/>
          <w:b/>
          <w:color w:val="000000"/>
          <w:sz w:val="22"/>
          <w:szCs w:val="22"/>
        </w:rPr>
        <w:t xml:space="preserve">Project: </w:t>
      </w:r>
      <w:r w:rsidR="00EF0447">
        <w:rPr>
          <w:rFonts w:ascii="Calibri" w:hAnsi="Calibri" w:cs="Calibri"/>
          <w:b/>
          <w:color w:val="000000"/>
          <w:sz w:val="22"/>
          <w:szCs w:val="22"/>
        </w:rPr>
        <w:t>SGX-Electronic Payments System</w:t>
      </w:r>
    </w:p>
    <w:p w14:paraId="33799A01" w14:textId="79AA26B2" w:rsidR="0077672E" w:rsidRPr="0074548C" w:rsidRDefault="00EF0447" w:rsidP="0077672E">
      <w:pPr>
        <w:ind w:firstLine="720"/>
        <w:jc w:val="both"/>
        <w:rPr>
          <w:rFonts w:ascii="Calibri" w:hAnsi="Calibri" w:cs="Calibri"/>
          <w:bCs/>
          <w:color w:val="000000"/>
          <w:sz w:val="22"/>
          <w:szCs w:val="22"/>
        </w:rPr>
      </w:pPr>
      <w:r>
        <w:rPr>
          <w:rFonts w:ascii="Calibri" w:hAnsi="Calibri" w:cs="Calibri"/>
          <w:b/>
          <w:bCs/>
          <w:color w:val="000000"/>
          <w:sz w:val="22"/>
          <w:szCs w:val="22"/>
        </w:rPr>
        <w:t>SGX-EPS</w:t>
      </w:r>
      <w:r w:rsidR="0077672E">
        <w:rPr>
          <w:rFonts w:ascii="Calibri" w:hAnsi="Calibri" w:cs="Calibri"/>
          <w:bCs/>
          <w:color w:val="000000"/>
          <w:sz w:val="22"/>
          <w:szCs w:val="22"/>
        </w:rPr>
        <w:t xml:space="preserve"> (</w:t>
      </w:r>
      <w:r>
        <w:rPr>
          <w:rFonts w:ascii="Calibri" w:hAnsi="Calibri" w:cs="Calibri"/>
          <w:b/>
          <w:bCs/>
          <w:color w:val="000000"/>
          <w:sz w:val="22"/>
          <w:szCs w:val="22"/>
        </w:rPr>
        <w:t>E</w:t>
      </w:r>
      <w:r>
        <w:rPr>
          <w:rFonts w:ascii="Calibri" w:hAnsi="Calibri" w:cs="Calibri"/>
          <w:color w:val="000000"/>
          <w:sz w:val="22"/>
          <w:szCs w:val="22"/>
        </w:rPr>
        <w:t xml:space="preserve">lectronic </w:t>
      </w:r>
      <w:r>
        <w:rPr>
          <w:rFonts w:ascii="Calibri" w:hAnsi="Calibri" w:cs="Calibri"/>
          <w:b/>
          <w:bCs/>
          <w:color w:val="000000"/>
          <w:sz w:val="22"/>
          <w:szCs w:val="22"/>
        </w:rPr>
        <w:t>P</w:t>
      </w:r>
      <w:r>
        <w:rPr>
          <w:rFonts w:ascii="Calibri" w:hAnsi="Calibri" w:cs="Calibri"/>
          <w:color w:val="000000"/>
          <w:sz w:val="22"/>
          <w:szCs w:val="22"/>
        </w:rPr>
        <w:t xml:space="preserve">ayments </w:t>
      </w:r>
      <w:r>
        <w:rPr>
          <w:rFonts w:ascii="Calibri" w:hAnsi="Calibri" w:cs="Calibri"/>
          <w:b/>
          <w:bCs/>
          <w:color w:val="000000"/>
          <w:sz w:val="22"/>
          <w:szCs w:val="22"/>
        </w:rPr>
        <w:t>S</w:t>
      </w:r>
      <w:r>
        <w:rPr>
          <w:rFonts w:ascii="Calibri" w:hAnsi="Calibri" w:cs="Calibri"/>
          <w:color w:val="000000"/>
          <w:sz w:val="22"/>
          <w:szCs w:val="22"/>
        </w:rPr>
        <w:t>ystem</w:t>
      </w:r>
      <w:r w:rsidR="0077672E">
        <w:rPr>
          <w:rFonts w:ascii="Calibri" w:hAnsi="Calibri" w:cs="Calibri"/>
          <w:bCs/>
          <w:color w:val="000000"/>
          <w:sz w:val="22"/>
          <w:szCs w:val="22"/>
        </w:rPr>
        <w:t xml:space="preserve">) is </w:t>
      </w:r>
      <w:r>
        <w:rPr>
          <w:rFonts w:ascii="Calibri" w:hAnsi="Calibri" w:cs="Calibri"/>
          <w:bCs/>
          <w:color w:val="000000"/>
          <w:sz w:val="22"/>
          <w:szCs w:val="22"/>
        </w:rPr>
        <w:t>SGX</w:t>
      </w:r>
      <w:r w:rsidR="0077672E">
        <w:rPr>
          <w:rFonts w:ascii="Calibri" w:hAnsi="Calibri" w:cs="Calibri"/>
          <w:bCs/>
          <w:color w:val="000000"/>
          <w:sz w:val="22"/>
          <w:szCs w:val="22"/>
        </w:rPr>
        <w:t xml:space="preserve"> internal payment processing system, which supports </w:t>
      </w:r>
      <w:r w:rsidR="0077672E" w:rsidRPr="004A7EBB">
        <w:rPr>
          <w:rFonts w:ascii="Calibri" w:hAnsi="Calibri" w:cs="Calibri"/>
          <w:b/>
          <w:bCs/>
          <w:color w:val="000000"/>
          <w:sz w:val="22"/>
          <w:szCs w:val="22"/>
        </w:rPr>
        <w:t>High Value</w:t>
      </w:r>
      <w:r w:rsidR="0077672E">
        <w:rPr>
          <w:rFonts w:ascii="Calibri" w:hAnsi="Calibri" w:cs="Calibri"/>
          <w:bCs/>
          <w:color w:val="000000"/>
          <w:sz w:val="22"/>
          <w:szCs w:val="22"/>
        </w:rPr>
        <w:t>,</w:t>
      </w:r>
      <w:r w:rsidR="0077672E" w:rsidRPr="004A7EBB">
        <w:rPr>
          <w:rFonts w:ascii="Calibri" w:hAnsi="Calibri" w:cs="Calibri"/>
          <w:b/>
          <w:bCs/>
          <w:color w:val="000000"/>
          <w:sz w:val="22"/>
          <w:szCs w:val="22"/>
        </w:rPr>
        <w:t xml:space="preserve"> Low Value</w:t>
      </w:r>
      <w:r>
        <w:rPr>
          <w:rFonts w:ascii="Calibri" w:hAnsi="Calibri" w:cs="Calibri"/>
          <w:bCs/>
          <w:color w:val="000000"/>
          <w:sz w:val="22"/>
          <w:szCs w:val="22"/>
        </w:rPr>
        <w:t xml:space="preserve"> and</w:t>
      </w:r>
      <w:r w:rsidR="0077672E">
        <w:rPr>
          <w:rFonts w:ascii="Calibri" w:hAnsi="Calibri" w:cs="Calibri"/>
          <w:bCs/>
          <w:color w:val="000000"/>
          <w:sz w:val="22"/>
          <w:szCs w:val="22"/>
        </w:rPr>
        <w:t xml:space="preserve"> </w:t>
      </w:r>
      <w:r w:rsidR="0077672E" w:rsidRPr="004A7EBB">
        <w:rPr>
          <w:rFonts w:ascii="Calibri" w:hAnsi="Calibri" w:cs="Calibri"/>
          <w:b/>
          <w:bCs/>
          <w:color w:val="000000"/>
          <w:sz w:val="22"/>
          <w:szCs w:val="22"/>
        </w:rPr>
        <w:t>Real Time</w:t>
      </w:r>
      <w:r w:rsidR="0077672E">
        <w:rPr>
          <w:rFonts w:ascii="Calibri" w:hAnsi="Calibri" w:cs="Calibri"/>
          <w:bCs/>
          <w:color w:val="000000"/>
          <w:sz w:val="22"/>
          <w:szCs w:val="22"/>
        </w:rPr>
        <w:t xml:space="preserve"> payments. </w:t>
      </w:r>
      <w:r>
        <w:rPr>
          <w:rFonts w:ascii="Calibri" w:hAnsi="Calibri" w:cs="Calibri"/>
          <w:bCs/>
          <w:color w:val="000000"/>
          <w:sz w:val="22"/>
          <w:szCs w:val="22"/>
        </w:rPr>
        <w:t>SGX-EPS</w:t>
      </w:r>
      <w:r w:rsidR="0077672E">
        <w:rPr>
          <w:rFonts w:ascii="Calibri" w:hAnsi="Calibri" w:cs="Calibri"/>
          <w:bCs/>
          <w:color w:val="000000"/>
          <w:sz w:val="22"/>
          <w:szCs w:val="22"/>
        </w:rPr>
        <w:t xml:space="preserve"> is a new payment strategy initiative to roll out existing legacy payment platforms within </w:t>
      </w:r>
      <w:r>
        <w:rPr>
          <w:rFonts w:ascii="Calibri" w:hAnsi="Calibri" w:cs="Calibri"/>
          <w:bCs/>
          <w:color w:val="000000"/>
          <w:sz w:val="22"/>
          <w:szCs w:val="22"/>
        </w:rPr>
        <w:t>SGX</w:t>
      </w:r>
      <w:r w:rsidR="0077672E">
        <w:rPr>
          <w:rFonts w:ascii="Calibri" w:hAnsi="Calibri" w:cs="Calibri"/>
          <w:bCs/>
          <w:color w:val="000000"/>
          <w:sz w:val="22"/>
          <w:szCs w:val="22"/>
        </w:rPr>
        <w:t xml:space="preserve">. </w:t>
      </w:r>
      <w:r>
        <w:rPr>
          <w:rFonts w:ascii="Calibri" w:hAnsi="Calibri" w:cs="Calibri"/>
          <w:bCs/>
          <w:color w:val="000000"/>
          <w:sz w:val="22"/>
          <w:szCs w:val="22"/>
        </w:rPr>
        <w:t>SGX-EPS</w:t>
      </w:r>
      <w:r w:rsidR="0077672E">
        <w:rPr>
          <w:rFonts w:ascii="Calibri" w:hAnsi="Calibri" w:cs="Calibri"/>
          <w:bCs/>
          <w:color w:val="000000"/>
          <w:sz w:val="22"/>
          <w:szCs w:val="22"/>
        </w:rPr>
        <w:t xml:space="preserve"> supports connectivity to multiple clearings (</w:t>
      </w:r>
      <w:r>
        <w:rPr>
          <w:rFonts w:ascii="Calibri" w:hAnsi="Calibri" w:cs="Calibri"/>
          <w:bCs/>
          <w:color w:val="000000"/>
          <w:sz w:val="22"/>
          <w:szCs w:val="22"/>
        </w:rPr>
        <w:t xml:space="preserve">MEPS, CDP, </w:t>
      </w:r>
      <w:r w:rsidR="0077672E">
        <w:rPr>
          <w:rFonts w:ascii="Calibri" w:hAnsi="Calibri" w:cs="Calibri"/>
          <w:bCs/>
          <w:color w:val="000000"/>
          <w:sz w:val="22"/>
          <w:szCs w:val="22"/>
        </w:rPr>
        <w:t xml:space="preserve">SAMOS, ACH, MY_RPP etc.). Since it supports multiple clearings, each clearing will have different processing time SLAs. </w:t>
      </w:r>
      <w:r>
        <w:rPr>
          <w:rFonts w:ascii="Calibri" w:hAnsi="Calibri" w:cs="Calibri"/>
          <w:bCs/>
          <w:color w:val="000000"/>
          <w:sz w:val="22"/>
          <w:szCs w:val="22"/>
        </w:rPr>
        <w:t>SGX-EPS</w:t>
      </w:r>
      <w:r w:rsidR="0077672E">
        <w:rPr>
          <w:rFonts w:ascii="Calibri" w:hAnsi="Calibri" w:cs="Calibri"/>
          <w:bCs/>
          <w:color w:val="000000"/>
          <w:sz w:val="22"/>
          <w:szCs w:val="22"/>
        </w:rPr>
        <w:t xml:space="preserve"> is built on Java and follows micro service </w:t>
      </w:r>
      <w:r>
        <w:rPr>
          <w:rFonts w:ascii="Calibri" w:hAnsi="Calibri" w:cs="Calibri"/>
          <w:bCs/>
          <w:color w:val="000000"/>
          <w:sz w:val="22"/>
          <w:szCs w:val="22"/>
        </w:rPr>
        <w:t>architecture;</w:t>
      </w:r>
      <w:r w:rsidR="0077672E">
        <w:rPr>
          <w:rFonts w:ascii="Calibri" w:hAnsi="Calibri" w:cs="Calibri"/>
          <w:bCs/>
          <w:color w:val="000000"/>
          <w:sz w:val="22"/>
          <w:szCs w:val="22"/>
        </w:rPr>
        <w:t xml:space="preserve"> it’s a family of many micro services. </w:t>
      </w:r>
    </w:p>
    <w:p w14:paraId="5B15EE28" w14:textId="77777777" w:rsidR="0077672E" w:rsidRDefault="0077672E" w:rsidP="0077672E">
      <w:pPr>
        <w:rPr>
          <w:rFonts w:ascii="Calibri" w:hAnsi="Calibri" w:cs="Calibri"/>
          <w:b/>
          <w:sz w:val="22"/>
          <w:szCs w:val="22"/>
        </w:rPr>
      </w:pPr>
      <w:r w:rsidRPr="0074548C">
        <w:rPr>
          <w:rFonts w:ascii="Calibri" w:hAnsi="Calibri" w:cs="Calibri"/>
          <w:b/>
          <w:sz w:val="22"/>
          <w:szCs w:val="22"/>
          <w:u w:val="single"/>
        </w:rPr>
        <w:t>Responsibilities</w:t>
      </w:r>
      <w:r>
        <w:rPr>
          <w:rFonts w:ascii="Calibri" w:hAnsi="Calibri" w:cs="Calibri"/>
          <w:b/>
          <w:sz w:val="22"/>
          <w:szCs w:val="22"/>
        </w:rPr>
        <w:t>:</w:t>
      </w:r>
    </w:p>
    <w:p w14:paraId="6BC3E2B8" w14:textId="77777777" w:rsidR="00AC5CC4" w:rsidRPr="00AC5CC4" w:rsidRDefault="00AC5CC4">
      <w:pPr>
        <w:numPr>
          <w:ilvl w:val="0"/>
          <w:numId w:val="6"/>
        </w:numPr>
        <w:rPr>
          <w:rFonts w:ascii="Calibri" w:hAnsi="Calibri" w:cs="Calibri"/>
          <w:b/>
          <w:sz w:val="22"/>
          <w:szCs w:val="22"/>
        </w:rPr>
      </w:pPr>
      <w:r w:rsidRPr="00AC5CC4">
        <w:rPr>
          <w:rFonts w:ascii="Calibri" w:hAnsi="Calibri" w:cs="Calibri"/>
          <w:sz w:val="22"/>
          <w:szCs w:val="22"/>
        </w:rPr>
        <w:t>Designed and developed low-latency RESTful microservices APIs for real-time payment processing systems supporting MEPS clearing integrations and high-throughput transaction processing.</w:t>
      </w:r>
    </w:p>
    <w:p w14:paraId="03D1C59C" w14:textId="01F33EFB" w:rsidR="0077672E" w:rsidRPr="00B209A3" w:rsidRDefault="0077672E">
      <w:pPr>
        <w:numPr>
          <w:ilvl w:val="0"/>
          <w:numId w:val="6"/>
        </w:numPr>
        <w:rPr>
          <w:rFonts w:ascii="Calibri" w:hAnsi="Calibri" w:cs="Calibri"/>
          <w:b/>
          <w:sz w:val="22"/>
          <w:szCs w:val="22"/>
        </w:rPr>
      </w:pPr>
      <w:r>
        <w:rPr>
          <w:rFonts w:ascii="Calibri" w:hAnsi="Calibri" w:cs="Calibri"/>
          <w:sz w:val="22"/>
          <w:szCs w:val="22"/>
        </w:rPr>
        <w:t xml:space="preserve">Created </w:t>
      </w:r>
      <w:r w:rsidRPr="00FF54CA">
        <w:rPr>
          <w:rFonts w:ascii="Calibri" w:hAnsi="Calibri" w:cs="Calibri"/>
          <w:b/>
          <w:bCs/>
          <w:sz w:val="22"/>
          <w:szCs w:val="22"/>
        </w:rPr>
        <w:t>Swagger UI</w:t>
      </w:r>
      <w:r>
        <w:rPr>
          <w:rFonts w:ascii="Calibri" w:hAnsi="Calibri" w:cs="Calibri"/>
          <w:sz w:val="22"/>
          <w:szCs w:val="22"/>
        </w:rPr>
        <w:t xml:space="preserve"> documentation for the </w:t>
      </w:r>
      <w:r w:rsidRPr="00FF54CA">
        <w:rPr>
          <w:rFonts w:ascii="Calibri" w:hAnsi="Calibri" w:cs="Calibri"/>
          <w:b/>
          <w:bCs/>
          <w:sz w:val="22"/>
          <w:szCs w:val="22"/>
        </w:rPr>
        <w:t>REST APIs</w:t>
      </w:r>
      <w:r>
        <w:rPr>
          <w:rFonts w:ascii="Calibri" w:hAnsi="Calibri" w:cs="Calibri"/>
          <w:sz w:val="22"/>
          <w:szCs w:val="22"/>
        </w:rPr>
        <w:t>.</w:t>
      </w:r>
    </w:p>
    <w:p w14:paraId="52121997" w14:textId="77777777" w:rsidR="000A6276" w:rsidRPr="000A6276" w:rsidRDefault="000A6276">
      <w:pPr>
        <w:numPr>
          <w:ilvl w:val="0"/>
          <w:numId w:val="6"/>
        </w:numPr>
        <w:rPr>
          <w:rFonts w:ascii="Calibri" w:hAnsi="Calibri" w:cs="Calibri"/>
          <w:b/>
          <w:sz w:val="22"/>
          <w:szCs w:val="22"/>
        </w:rPr>
      </w:pPr>
      <w:r w:rsidRPr="000A6276">
        <w:rPr>
          <w:rFonts w:ascii="Calibri" w:hAnsi="Calibri" w:cs="Calibri"/>
          <w:sz w:val="22"/>
          <w:szCs w:val="22"/>
        </w:rPr>
        <w:t>Built high-throughput event-driven payment processing pipelines using Kafka to ensure reliable message delivery, asynchronous communication, and scalable real-time transaction processing.</w:t>
      </w:r>
    </w:p>
    <w:p w14:paraId="2C476919" w14:textId="39E2EFB1" w:rsidR="0077672E" w:rsidRPr="004B2355" w:rsidRDefault="0077672E">
      <w:pPr>
        <w:numPr>
          <w:ilvl w:val="0"/>
          <w:numId w:val="6"/>
        </w:numPr>
        <w:rPr>
          <w:rFonts w:ascii="Calibri" w:hAnsi="Calibri" w:cs="Calibri"/>
          <w:b/>
          <w:sz w:val="22"/>
          <w:szCs w:val="22"/>
        </w:rPr>
      </w:pPr>
      <w:r>
        <w:rPr>
          <w:rFonts w:ascii="Calibri" w:hAnsi="Calibri" w:cs="Calibri"/>
          <w:sz w:val="22"/>
          <w:szCs w:val="22"/>
        </w:rPr>
        <w:t xml:space="preserve">Worked extensively on reference data service which interacts with </w:t>
      </w:r>
      <w:r w:rsidRPr="006A6342">
        <w:rPr>
          <w:rFonts w:ascii="Calibri" w:hAnsi="Calibri" w:cs="Calibri"/>
          <w:b/>
          <w:sz w:val="22"/>
          <w:szCs w:val="22"/>
        </w:rPr>
        <w:t>Reuters</w:t>
      </w:r>
      <w:r>
        <w:rPr>
          <w:rFonts w:ascii="Calibri" w:hAnsi="Calibri" w:cs="Calibri"/>
          <w:sz w:val="22"/>
          <w:szCs w:val="22"/>
        </w:rPr>
        <w:t xml:space="preserve"> API to fetch the FX Rates for cross border payments settlements.</w:t>
      </w:r>
    </w:p>
    <w:p w14:paraId="048F5E71" w14:textId="7A77BA97" w:rsidR="004B2355" w:rsidRPr="004B2355" w:rsidRDefault="004B2355">
      <w:pPr>
        <w:numPr>
          <w:ilvl w:val="0"/>
          <w:numId w:val="6"/>
        </w:numPr>
        <w:rPr>
          <w:rFonts w:ascii="Calibri" w:hAnsi="Calibri" w:cs="Calibri"/>
          <w:sz w:val="22"/>
          <w:szCs w:val="22"/>
        </w:rPr>
      </w:pPr>
      <w:r w:rsidRPr="004B2355">
        <w:rPr>
          <w:rFonts w:ascii="Calibri" w:hAnsi="Calibri" w:cs="Calibri"/>
          <w:sz w:val="22"/>
          <w:szCs w:val="22"/>
        </w:rPr>
        <w:t>Participated in Spec-Driven Development (SDD) by translating ISO payment formats, clearing specifications, and business workflows into scalable enterprise payment processing services.</w:t>
      </w:r>
    </w:p>
    <w:p w14:paraId="6AAE0C16" w14:textId="77777777" w:rsidR="006D055F" w:rsidRDefault="006D055F" w:rsidP="00244087">
      <w:pPr>
        <w:numPr>
          <w:ilvl w:val="0"/>
          <w:numId w:val="6"/>
        </w:numPr>
        <w:spacing w:before="100" w:beforeAutospacing="1" w:after="100" w:afterAutospacing="1"/>
        <w:rPr>
          <w:rFonts w:ascii="Calibri" w:eastAsia="Calibri" w:hAnsi="Calibri" w:cs="Calibri"/>
          <w:bCs/>
          <w:sz w:val="22"/>
        </w:rPr>
      </w:pPr>
      <w:r w:rsidRPr="006D055F">
        <w:rPr>
          <w:rFonts w:ascii="Calibri" w:eastAsia="Calibri" w:hAnsi="Calibri" w:cs="Calibri"/>
          <w:bCs/>
          <w:sz w:val="22"/>
        </w:rPr>
        <w:t xml:space="preserve">Developed responsive UI modules and reusable frontend components using </w:t>
      </w:r>
      <w:r w:rsidRPr="006D055F">
        <w:rPr>
          <w:rFonts w:ascii="Calibri" w:eastAsia="Calibri" w:hAnsi="Calibri" w:cs="Calibri"/>
          <w:b/>
          <w:sz w:val="22"/>
        </w:rPr>
        <w:t>React.js, JavaScript, HTML5, CSS3</w:t>
      </w:r>
      <w:r w:rsidRPr="006D055F">
        <w:rPr>
          <w:rFonts w:ascii="Calibri" w:eastAsia="Calibri" w:hAnsi="Calibri" w:cs="Calibri"/>
          <w:bCs/>
          <w:sz w:val="22"/>
        </w:rPr>
        <w:t xml:space="preserve">, and </w:t>
      </w:r>
      <w:r w:rsidRPr="006D055F">
        <w:rPr>
          <w:rFonts w:ascii="Calibri" w:eastAsia="Calibri" w:hAnsi="Calibri" w:cs="Calibri"/>
          <w:b/>
          <w:sz w:val="22"/>
        </w:rPr>
        <w:t>Bootstrap</w:t>
      </w:r>
      <w:r w:rsidRPr="006D055F">
        <w:rPr>
          <w:rFonts w:ascii="Calibri" w:eastAsia="Calibri" w:hAnsi="Calibri" w:cs="Calibri"/>
          <w:bCs/>
          <w:sz w:val="22"/>
        </w:rPr>
        <w:t>.</w:t>
      </w:r>
    </w:p>
    <w:p w14:paraId="287D7F5B" w14:textId="4DDE77FD" w:rsidR="00244087" w:rsidRPr="0004412A" w:rsidRDefault="00244087" w:rsidP="00244087">
      <w:pPr>
        <w:numPr>
          <w:ilvl w:val="0"/>
          <w:numId w:val="6"/>
        </w:numPr>
        <w:spacing w:before="100" w:beforeAutospacing="1" w:after="100" w:afterAutospacing="1"/>
        <w:rPr>
          <w:rFonts w:ascii="Calibri" w:eastAsia="Calibri" w:hAnsi="Calibri" w:cs="Calibri"/>
          <w:bCs/>
          <w:sz w:val="22"/>
        </w:rPr>
      </w:pPr>
      <w:r w:rsidRPr="00530E2C">
        <w:rPr>
          <w:rFonts w:ascii="Calibri" w:eastAsia="Calibri" w:hAnsi="Calibri" w:cs="Calibri"/>
          <w:bCs/>
          <w:sz w:val="22"/>
        </w:rPr>
        <w:t xml:space="preserve">Worked in </w:t>
      </w:r>
      <w:r w:rsidRPr="00530E2C">
        <w:rPr>
          <w:rFonts w:ascii="Calibri" w:eastAsia="Calibri" w:hAnsi="Calibri" w:cs="Calibri"/>
          <w:b/>
          <w:sz w:val="22"/>
        </w:rPr>
        <w:t>Agile/Scrum</w:t>
      </w:r>
      <w:r w:rsidRPr="00530E2C">
        <w:rPr>
          <w:rFonts w:ascii="Calibri" w:eastAsia="Calibri" w:hAnsi="Calibri" w:cs="Calibri"/>
          <w:bCs/>
          <w:sz w:val="22"/>
        </w:rPr>
        <w:t xml:space="preserve"> methodology with bi-weekly sprint planning and retrospectives.</w:t>
      </w:r>
    </w:p>
    <w:p w14:paraId="20440EC0" w14:textId="77777777" w:rsidR="007845E5" w:rsidRDefault="0077672E" w:rsidP="007845E5">
      <w:pPr>
        <w:numPr>
          <w:ilvl w:val="0"/>
          <w:numId w:val="6"/>
        </w:numPr>
        <w:rPr>
          <w:rFonts w:ascii="Calibri" w:hAnsi="Calibri" w:cs="Calibri"/>
          <w:b/>
          <w:sz w:val="22"/>
          <w:szCs w:val="22"/>
        </w:rPr>
      </w:pPr>
      <w:r>
        <w:rPr>
          <w:rFonts w:ascii="Calibri" w:hAnsi="Calibri" w:cs="Calibri"/>
          <w:sz w:val="22"/>
          <w:szCs w:val="22"/>
        </w:rPr>
        <w:t>Worked on clearing connector service which interacts with multiple clearings.</w:t>
      </w:r>
    </w:p>
    <w:p w14:paraId="6B28D65A" w14:textId="011F13B7" w:rsidR="007845E5" w:rsidRPr="007845E5" w:rsidRDefault="007845E5" w:rsidP="007845E5">
      <w:pPr>
        <w:numPr>
          <w:ilvl w:val="0"/>
          <w:numId w:val="6"/>
        </w:numPr>
        <w:rPr>
          <w:rFonts w:ascii="Calibri" w:hAnsi="Calibri" w:cs="Calibri"/>
          <w:b/>
          <w:sz w:val="22"/>
          <w:szCs w:val="22"/>
        </w:rPr>
      </w:pPr>
      <w:r w:rsidRPr="007845E5">
        <w:rPr>
          <w:rFonts w:ascii="Calibri" w:hAnsi="Calibri" w:cs="Calibri"/>
          <w:b/>
          <w:sz w:val="22"/>
          <w:szCs w:val="22"/>
        </w:rPr>
        <w:t xml:space="preserve"> </w:t>
      </w:r>
      <w:r w:rsidRPr="007845E5">
        <w:rPr>
          <w:rFonts w:ascii="Calibri" w:hAnsi="Calibri" w:cs="Calibri"/>
          <w:bCs/>
          <w:sz w:val="22"/>
          <w:szCs w:val="22"/>
        </w:rPr>
        <w:t>Built backend services using</w:t>
      </w:r>
      <w:r w:rsidRPr="007845E5">
        <w:rPr>
          <w:rFonts w:ascii="Calibri" w:hAnsi="Calibri" w:cs="Calibri"/>
          <w:b/>
          <w:sz w:val="22"/>
          <w:szCs w:val="22"/>
        </w:rPr>
        <w:t xml:space="preserve"> Java 8, Spring Boot, and Hibernate. </w:t>
      </w:r>
    </w:p>
    <w:p w14:paraId="539DCE3D" w14:textId="638A7372" w:rsidR="007845E5" w:rsidRPr="007845E5" w:rsidRDefault="007845E5" w:rsidP="007845E5">
      <w:pPr>
        <w:numPr>
          <w:ilvl w:val="0"/>
          <w:numId w:val="6"/>
        </w:numPr>
        <w:rPr>
          <w:rFonts w:ascii="Calibri" w:hAnsi="Calibri" w:cs="Calibri"/>
          <w:b/>
          <w:sz w:val="22"/>
          <w:szCs w:val="22"/>
        </w:rPr>
      </w:pPr>
      <w:r w:rsidRPr="007845E5">
        <w:rPr>
          <w:rFonts w:ascii="Calibri" w:hAnsi="Calibri" w:cs="Calibri"/>
          <w:bCs/>
          <w:sz w:val="22"/>
          <w:szCs w:val="22"/>
        </w:rPr>
        <w:t xml:space="preserve">Developed </w:t>
      </w:r>
      <w:r w:rsidRPr="007845E5">
        <w:rPr>
          <w:rFonts w:ascii="Calibri" w:hAnsi="Calibri" w:cs="Calibri"/>
          <w:b/>
          <w:sz w:val="22"/>
          <w:szCs w:val="22"/>
        </w:rPr>
        <w:t xml:space="preserve">SQL queries </w:t>
      </w:r>
      <w:r w:rsidRPr="007845E5">
        <w:rPr>
          <w:rFonts w:ascii="Calibri" w:hAnsi="Calibri" w:cs="Calibri"/>
          <w:bCs/>
          <w:sz w:val="22"/>
          <w:szCs w:val="22"/>
        </w:rPr>
        <w:t>and</w:t>
      </w:r>
      <w:r w:rsidRPr="007845E5">
        <w:rPr>
          <w:rFonts w:ascii="Calibri" w:hAnsi="Calibri" w:cs="Calibri"/>
          <w:b/>
          <w:sz w:val="22"/>
          <w:szCs w:val="22"/>
        </w:rPr>
        <w:t xml:space="preserve"> stored procedures </w:t>
      </w:r>
      <w:r w:rsidRPr="007845E5">
        <w:rPr>
          <w:rFonts w:ascii="Calibri" w:hAnsi="Calibri" w:cs="Calibri"/>
          <w:bCs/>
          <w:sz w:val="22"/>
          <w:szCs w:val="22"/>
        </w:rPr>
        <w:t>for payment processing systems.</w:t>
      </w:r>
      <w:r w:rsidRPr="007845E5">
        <w:rPr>
          <w:rFonts w:ascii="Calibri" w:hAnsi="Calibri" w:cs="Calibri"/>
          <w:b/>
          <w:sz w:val="22"/>
          <w:szCs w:val="22"/>
        </w:rPr>
        <w:t xml:space="preserve"> </w:t>
      </w:r>
    </w:p>
    <w:p w14:paraId="37B1B730" w14:textId="77777777" w:rsidR="0077672E" w:rsidRPr="006A6342" w:rsidRDefault="0077672E">
      <w:pPr>
        <w:numPr>
          <w:ilvl w:val="0"/>
          <w:numId w:val="6"/>
        </w:numPr>
        <w:rPr>
          <w:rFonts w:ascii="Calibri" w:hAnsi="Calibri" w:cs="Calibri"/>
          <w:b/>
          <w:sz w:val="22"/>
          <w:szCs w:val="22"/>
        </w:rPr>
      </w:pPr>
      <w:r>
        <w:rPr>
          <w:rFonts w:ascii="Calibri" w:hAnsi="Calibri" w:cs="Calibri"/>
          <w:sz w:val="22"/>
          <w:szCs w:val="22"/>
        </w:rPr>
        <w:t xml:space="preserve">Extensive use of </w:t>
      </w:r>
      <w:r w:rsidRPr="00FF54CA">
        <w:rPr>
          <w:rFonts w:ascii="Calibri" w:hAnsi="Calibri" w:cs="Calibri"/>
          <w:b/>
          <w:bCs/>
          <w:sz w:val="22"/>
          <w:szCs w:val="22"/>
        </w:rPr>
        <w:t>Mockito</w:t>
      </w:r>
      <w:r>
        <w:rPr>
          <w:rFonts w:ascii="Calibri" w:hAnsi="Calibri" w:cs="Calibri"/>
          <w:sz w:val="22"/>
          <w:szCs w:val="22"/>
        </w:rPr>
        <w:t xml:space="preserve"> and code coverage must meet 90%. Strictly adhered to </w:t>
      </w:r>
      <w:r w:rsidRPr="00FF54CA">
        <w:rPr>
          <w:rFonts w:ascii="Calibri" w:hAnsi="Calibri" w:cs="Calibri"/>
          <w:b/>
          <w:bCs/>
          <w:sz w:val="22"/>
          <w:szCs w:val="22"/>
        </w:rPr>
        <w:t>TDD</w:t>
      </w:r>
      <w:r>
        <w:rPr>
          <w:rFonts w:ascii="Calibri" w:hAnsi="Calibri" w:cs="Calibri"/>
          <w:sz w:val="22"/>
          <w:szCs w:val="22"/>
        </w:rPr>
        <w:t>.</w:t>
      </w:r>
    </w:p>
    <w:p w14:paraId="37CD7532" w14:textId="77777777" w:rsidR="0077672E" w:rsidRPr="006A6342" w:rsidRDefault="0077672E">
      <w:pPr>
        <w:numPr>
          <w:ilvl w:val="0"/>
          <w:numId w:val="6"/>
        </w:numPr>
        <w:rPr>
          <w:rFonts w:ascii="Calibri" w:hAnsi="Calibri" w:cs="Calibri"/>
          <w:b/>
          <w:sz w:val="22"/>
          <w:szCs w:val="22"/>
        </w:rPr>
      </w:pPr>
      <w:r>
        <w:rPr>
          <w:rFonts w:ascii="Calibri" w:hAnsi="Calibri" w:cs="Calibri"/>
          <w:sz w:val="22"/>
          <w:szCs w:val="22"/>
        </w:rPr>
        <w:t xml:space="preserve">Extensive use of </w:t>
      </w:r>
      <w:r w:rsidRPr="00FF54CA">
        <w:rPr>
          <w:rFonts w:ascii="Calibri" w:hAnsi="Calibri" w:cs="Calibri"/>
          <w:b/>
          <w:bCs/>
          <w:sz w:val="22"/>
          <w:szCs w:val="22"/>
        </w:rPr>
        <w:t>Cucumber</w:t>
      </w:r>
      <w:r>
        <w:rPr>
          <w:rFonts w:ascii="Calibri" w:hAnsi="Calibri" w:cs="Calibri"/>
          <w:sz w:val="22"/>
          <w:szCs w:val="22"/>
        </w:rPr>
        <w:t xml:space="preserve"> framework for end-to-end testing. Strictly adhered to </w:t>
      </w:r>
      <w:r w:rsidRPr="00FF54CA">
        <w:rPr>
          <w:rFonts w:ascii="Calibri" w:hAnsi="Calibri" w:cs="Calibri"/>
          <w:b/>
          <w:bCs/>
          <w:sz w:val="22"/>
          <w:szCs w:val="22"/>
        </w:rPr>
        <w:t>BDD</w:t>
      </w:r>
      <w:r>
        <w:rPr>
          <w:rFonts w:ascii="Calibri" w:hAnsi="Calibri" w:cs="Calibri"/>
          <w:sz w:val="22"/>
          <w:szCs w:val="22"/>
        </w:rPr>
        <w:t>.</w:t>
      </w:r>
    </w:p>
    <w:p w14:paraId="6015C0F3" w14:textId="77777777" w:rsidR="0077672E" w:rsidRPr="006A6342" w:rsidRDefault="0077672E">
      <w:pPr>
        <w:numPr>
          <w:ilvl w:val="0"/>
          <w:numId w:val="6"/>
        </w:numPr>
        <w:rPr>
          <w:rFonts w:ascii="Calibri" w:hAnsi="Calibri" w:cs="Calibri"/>
          <w:b/>
          <w:sz w:val="22"/>
          <w:szCs w:val="22"/>
        </w:rPr>
      </w:pPr>
      <w:r>
        <w:rPr>
          <w:rFonts w:ascii="Calibri" w:hAnsi="Calibri" w:cs="Calibri"/>
          <w:sz w:val="22"/>
          <w:szCs w:val="22"/>
        </w:rPr>
        <w:t xml:space="preserve">We strictly followed </w:t>
      </w:r>
      <w:r w:rsidRPr="00FF54CA">
        <w:rPr>
          <w:rFonts w:ascii="Calibri" w:hAnsi="Calibri" w:cs="Calibri"/>
          <w:b/>
          <w:bCs/>
          <w:sz w:val="22"/>
          <w:szCs w:val="22"/>
        </w:rPr>
        <w:t>Agile</w:t>
      </w:r>
      <w:r>
        <w:rPr>
          <w:rFonts w:ascii="Calibri" w:hAnsi="Calibri" w:cs="Calibri"/>
          <w:sz w:val="22"/>
          <w:szCs w:val="22"/>
        </w:rPr>
        <w:t xml:space="preserve"> methodology, after every sprint </w:t>
      </w:r>
      <w:r w:rsidRPr="00FF54CA">
        <w:rPr>
          <w:rFonts w:ascii="Calibri" w:hAnsi="Calibri" w:cs="Calibri"/>
          <w:b/>
          <w:bCs/>
          <w:sz w:val="22"/>
          <w:szCs w:val="22"/>
        </w:rPr>
        <w:t>DoD</w:t>
      </w:r>
      <w:r>
        <w:rPr>
          <w:rFonts w:ascii="Calibri" w:hAnsi="Calibri" w:cs="Calibri"/>
          <w:sz w:val="22"/>
          <w:szCs w:val="22"/>
        </w:rPr>
        <w:t xml:space="preserve"> (Definition of Done) must be met and should provide demo at end of the sprint.</w:t>
      </w:r>
    </w:p>
    <w:p w14:paraId="3D98168D" w14:textId="77777777" w:rsidR="0077672E" w:rsidRPr="00FF54CA" w:rsidRDefault="0077672E">
      <w:pPr>
        <w:numPr>
          <w:ilvl w:val="0"/>
          <w:numId w:val="6"/>
        </w:numPr>
        <w:rPr>
          <w:rFonts w:ascii="Calibri" w:hAnsi="Calibri" w:cs="Calibri"/>
          <w:b/>
          <w:sz w:val="22"/>
          <w:szCs w:val="22"/>
        </w:rPr>
      </w:pPr>
      <w:r>
        <w:rPr>
          <w:rFonts w:ascii="Calibri" w:hAnsi="Calibri" w:cs="Calibri"/>
          <w:sz w:val="22"/>
          <w:szCs w:val="22"/>
        </w:rPr>
        <w:t>Different clearings will support different payment formats (</w:t>
      </w:r>
      <w:r w:rsidRPr="00FF54CA">
        <w:rPr>
          <w:rFonts w:ascii="Calibri" w:hAnsi="Calibri" w:cs="Calibri"/>
          <w:b/>
          <w:bCs/>
          <w:sz w:val="22"/>
          <w:szCs w:val="22"/>
        </w:rPr>
        <w:t>PACS, MT103, PAIN</w:t>
      </w:r>
      <w:r>
        <w:rPr>
          <w:rFonts w:ascii="Calibri" w:hAnsi="Calibri" w:cs="Calibri"/>
          <w:sz w:val="22"/>
          <w:szCs w:val="22"/>
        </w:rPr>
        <w:t xml:space="preserve"> etc.), involved in creating clearing mapping specifications.</w:t>
      </w:r>
    </w:p>
    <w:p w14:paraId="12F36D7E" w14:textId="4FCBA7D7" w:rsidR="00655EFB" w:rsidRPr="00AB2FEB" w:rsidRDefault="00A436BF" w:rsidP="00AB2FEB">
      <w:pPr>
        <w:rPr>
          <w:rFonts w:ascii="Calibri" w:eastAsia="Calibri" w:hAnsi="Calibri" w:cs="Calibri"/>
          <w:b/>
          <w:sz w:val="22"/>
        </w:rPr>
      </w:pPr>
      <w:r>
        <w:rPr>
          <w:rFonts w:ascii="Calibri" w:eastAsia="Calibri" w:hAnsi="Calibri" w:cs="Calibri"/>
          <w:b/>
          <w:sz w:val="22"/>
        </w:rPr>
        <w:t>Company</w:t>
      </w:r>
      <w:r w:rsidR="00655EFB" w:rsidRPr="00AB2FEB">
        <w:rPr>
          <w:rFonts w:ascii="Calibri" w:eastAsia="Calibri" w:hAnsi="Calibri" w:cs="Calibri"/>
          <w:b/>
          <w:sz w:val="22"/>
        </w:rPr>
        <w:t xml:space="preserve">: </w:t>
      </w:r>
      <w:r w:rsidR="002B71DC" w:rsidRPr="00A436BF">
        <w:rPr>
          <w:rFonts w:ascii="Calibri" w:eastAsia="Calibri" w:hAnsi="Calibri" w:cs="Calibri"/>
          <w:bCs/>
          <w:sz w:val="22"/>
        </w:rPr>
        <w:t>Infineon Technologies</w:t>
      </w:r>
      <w:r>
        <w:rPr>
          <w:rFonts w:ascii="Calibri" w:eastAsia="Calibri" w:hAnsi="Calibri" w:cs="Calibri"/>
          <w:bCs/>
          <w:sz w:val="22"/>
        </w:rPr>
        <w:t xml:space="preserve"> (Singapore)</w:t>
      </w:r>
    </w:p>
    <w:p w14:paraId="1FBC39CA" w14:textId="557AD44D" w:rsidR="00655EFB" w:rsidRPr="00AB2FEB" w:rsidRDefault="00655EFB" w:rsidP="00AB2FEB">
      <w:pPr>
        <w:rPr>
          <w:rFonts w:ascii="Calibri" w:eastAsia="Calibri" w:hAnsi="Calibri" w:cs="Calibri"/>
          <w:b/>
          <w:sz w:val="22"/>
        </w:rPr>
      </w:pPr>
      <w:r w:rsidRPr="00AB2FEB">
        <w:rPr>
          <w:rFonts w:ascii="Calibri" w:eastAsia="Calibri" w:hAnsi="Calibri" w:cs="Calibri"/>
          <w:b/>
          <w:sz w:val="22"/>
        </w:rPr>
        <w:t xml:space="preserve">Role: </w:t>
      </w:r>
      <w:r w:rsidR="002B71DC" w:rsidRPr="00A436BF">
        <w:rPr>
          <w:rFonts w:ascii="Calibri" w:eastAsia="Calibri" w:hAnsi="Calibri" w:cs="Calibri"/>
          <w:bCs/>
          <w:sz w:val="22"/>
        </w:rPr>
        <w:t>Java Developer</w:t>
      </w:r>
    </w:p>
    <w:p w14:paraId="3058F467" w14:textId="0966858D" w:rsidR="00F24E1B" w:rsidRDefault="00655EFB" w:rsidP="00A436BF">
      <w:pPr>
        <w:rPr>
          <w:rFonts w:ascii="Calibri" w:eastAsia="Calibri" w:hAnsi="Calibri" w:cs="Calibri"/>
          <w:bCs/>
          <w:sz w:val="22"/>
        </w:rPr>
      </w:pPr>
      <w:r w:rsidRPr="00AB2FEB">
        <w:rPr>
          <w:rFonts w:ascii="Calibri" w:eastAsia="Calibri" w:hAnsi="Calibri" w:cs="Calibri"/>
          <w:b/>
          <w:sz w:val="22"/>
        </w:rPr>
        <w:t xml:space="preserve">Duration: </w:t>
      </w:r>
      <w:r w:rsidRPr="00A436BF">
        <w:rPr>
          <w:rFonts w:ascii="Calibri" w:eastAsia="Calibri" w:hAnsi="Calibri" w:cs="Calibri"/>
          <w:bCs/>
          <w:sz w:val="22"/>
        </w:rPr>
        <w:t>Feb 2020 -</w:t>
      </w:r>
      <w:r w:rsidR="00215EE3" w:rsidRPr="00A436BF">
        <w:rPr>
          <w:rFonts w:ascii="Calibri" w:eastAsia="Calibri" w:hAnsi="Calibri" w:cs="Calibri"/>
          <w:bCs/>
          <w:sz w:val="22"/>
        </w:rPr>
        <w:t>May 2021</w:t>
      </w:r>
    </w:p>
    <w:p w14:paraId="1578ED63" w14:textId="3B43D737" w:rsidR="00827C82" w:rsidRPr="00830533" w:rsidRDefault="00255BB1" w:rsidP="00827C82">
      <w:pPr>
        <w:rPr>
          <w:rFonts w:ascii="Calibri" w:eastAsia="Calibri" w:hAnsi="Calibri" w:cs="Calibri"/>
          <w:bCs/>
          <w:sz w:val="22"/>
        </w:rPr>
      </w:pPr>
      <w:r>
        <w:rPr>
          <w:rFonts w:ascii="Calibri" w:eastAsia="Calibri" w:hAnsi="Calibri" w:cs="Calibri"/>
          <w:b/>
          <w:sz w:val="22"/>
        </w:rPr>
        <w:t xml:space="preserve">Project </w:t>
      </w:r>
      <w:r w:rsidR="00827C82" w:rsidRPr="00830533">
        <w:rPr>
          <w:rFonts w:ascii="Calibri" w:eastAsia="Calibri" w:hAnsi="Calibri" w:cs="Calibri"/>
          <w:b/>
          <w:sz w:val="22"/>
        </w:rPr>
        <w:t>:</w:t>
      </w:r>
      <w:r w:rsidR="0071098D" w:rsidRPr="0071098D">
        <w:t xml:space="preserve"> </w:t>
      </w:r>
      <w:r w:rsidR="0071098D" w:rsidRPr="0071098D">
        <w:rPr>
          <w:rFonts w:ascii="Calibri" w:eastAsia="Calibri" w:hAnsi="Calibri" w:cs="Calibri"/>
          <w:b/>
          <w:sz w:val="22"/>
        </w:rPr>
        <w:t>Manufacturing Intelligence &amp; Analytics Platform</w:t>
      </w:r>
      <w:r>
        <w:rPr>
          <w:rFonts w:ascii="Calibri" w:eastAsia="Calibri" w:hAnsi="Calibri" w:cs="Calibri"/>
          <w:bCs/>
          <w:sz w:val="22"/>
        </w:rPr>
        <w:t xml:space="preserve">: </w:t>
      </w:r>
      <w:r w:rsidR="0071098D" w:rsidRPr="0071098D">
        <w:rPr>
          <w:rFonts w:ascii="Calibri" w:eastAsia="Calibri" w:hAnsi="Calibri" w:cs="Calibri"/>
          <w:bCs/>
          <w:sz w:val="22"/>
        </w:rPr>
        <w:t xml:space="preserve">Developed a Java-based </w:t>
      </w:r>
      <w:r w:rsidR="002B44E9" w:rsidRPr="0071098D">
        <w:rPr>
          <w:rFonts w:ascii="Calibri" w:eastAsia="Calibri" w:hAnsi="Calibri" w:cs="Calibri"/>
          <w:bCs/>
          <w:sz w:val="22"/>
        </w:rPr>
        <w:t>Analytics Application</w:t>
      </w:r>
      <w:r w:rsidR="0071098D" w:rsidRPr="0071098D">
        <w:rPr>
          <w:rFonts w:ascii="Calibri" w:eastAsia="Calibri" w:hAnsi="Calibri" w:cs="Calibri"/>
          <w:bCs/>
          <w:sz w:val="22"/>
        </w:rPr>
        <w:t xml:space="preserve"> for semiconductor manufacturing operations to support real-time yield analysis, Work-in-Progress (WIP) tracking, and operational KPI monitoring. Designed and implemented backend services using Java, JDBC, and RESTful APIs to ingest, process, and aggregate large volumes of manufacturing and equipment data from relational databases. Built scalable data-processing layers to calculate yield metrics, cycle times, and efficiency indicators used by engineering and supply chain teams. Collaborated closely with process engineers and operations stakeholders to translate manufacturing requirements into performant Java services, enabling data-driven decision-making, operational efficiency improvements, and cost reduction in a high-tech manufacturing environment.</w:t>
      </w:r>
    </w:p>
    <w:p w14:paraId="5B37AC1B" w14:textId="77777777" w:rsidR="00827C82" w:rsidRDefault="00827C82" w:rsidP="00827C82">
      <w:pPr>
        <w:spacing w:after="60"/>
        <w:rPr>
          <w:rFonts w:ascii="Calibri" w:eastAsia="Calibri" w:hAnsi="Calibri" w:cs="Calibri"/>
          <w:b/>
          <w:sz w:val="22"/>
        </w:rPr>
      </w:pPr>
      <w:r>
        <w:rPr>
          <w:rFonts w:ascii="Calibri" w:eastAsia="Calibri" w:hAnsi="Calibri" w:cs="Calibri"/>
          <w:b/>
          <w:sz w:val="22"/>
        </w:rPr>
        <w:t>Responsibilities:</w:t>
      </w:r>
    </w:p>
    <w:p w14:paraId="36E89EF5" w14:textId="3BDEC8BF" w:rsidR="0071098D" w:rsidRPr="0074548C" w:rsidRDefault="0071098D">
      <w:pPr>
        <w:numPr>
          <w:ilvl w:val="0"/>
          <w:numId w:val="11"/>
        </w:numPr>
        <w:jc w:val="both"/>
        <w:rPr>
          <w:rFonts w:ascii="Calibri" w:hAnsi="Calibri" w:cs="Calibri"/>
          <w:bCs/>
          <w:color w:val="000000"/>
          <w:sz w:val="22"/>
          <w:szCs w:val="22"/>
        </w:rPr>
      </w:pPr>
      <w:r w:rsidRPr="0074548C">
        <w:rPr>
          <w:rFonts w:ascii="Calibri" w:hAnsi="Calibri" w:cs="Calibri"/>
          <w:bCs/>
          <w:color w:val="000000"/>
          <w:sz w:val="22"/>
          <w:szCs w:val="22"/>
        </w:rPr>
        <w:t xml:space="preserve">Designed and implemented </w:t>
      </w:r>
      <w:r w:rsidRPr="0071098D">
        <w:rPr>
          <w:rFonts w:ascii="Calibri" w:hAnsi="Calibri" w:cs="Calibri"/>
          <w:color w:val="000000"/>
          <w:sz w:val="22"/>
          <w:szCs w:val="22"/>
        </w:rPr>
        <w:t>several</w:t>
      </w:r>
      <w:r w:rsidRPr="0074548C">
        <w:rPr>
          <w:rFonts w:ascii="Calibri" w:hAnsi="Calibri" w:cs="Calibri"/>
          <w:b/>
          <w:bCs/>
          <w:color w:val="000000"/>
          <w:sz w:val="22"/>
          <w:szCs w:val="22"/>
        </w:rPr>
        <w:t xml:space="preserve"> </w:t>
      </w:r>
      <w:r w:rsidRPr="002B44E9">
        <w:rPr>
          <w:rFonts w:ascii="Calibri" w:hAnsi="Calibri" w:cs="Calibri"/>
          <w:color w:val="000000"/>
          <w:sz w:val="22"/>
          <w:szCs w:val="22"/>
        </w:rPr>
        <w:t>microservices</w:t>
      </w:r>
      <w:r w:rsidRPr="0074548C">
        <w:rPr>
          <w:rFonts w:ascii="Calibri" w:hAnsi="Calibri" w:cs="Calibri"/>
          <w:bCs/>
          <w:color w:val="000000"/>
          <w:sz w:val="22"/>
          <w:szCs w:val="22"/>
        </w:rPr>
        <w:t xml:space="preserve"> using </w:t>
      </w:r>
      <w:r w:rsidRPr="0074548C">
        <w:rPr>
          <w:rFonts w:ascii="Calibri" w:hAnsi="Calibri" w:cs="Calibri"/>
          <w:b/>
          <w:bCs/>
          <w:color w:val="000000"/>
          <w:sz w:val="22"/>
          <w:szCs w:val="22"/>
        </w:rPr>
        <w:t>Spring Boot</w:t>
      </w:r>
      <w:r w:rsidR="002B44E9">
        <w:rPr>
          <w:rFonts w:ascii="Calibri" w:hAnsi="Calibri" w:cs="Calibri"/>
          <w:bCs/>
          <w:color w:val="000000"/>
          <w:sz w:val="22"/>
          <w:szCs w:val="22"/>
        </w:rPr>
        <w:t>.</w:t>
      </w:r>
    </w:p>
    <w:p w14:paraId="1526F965" w14:textId="1BC394C0" w:rsidR="0071098D" w:rsidRPr="0074548C" w:rsidRDefault="0071098D">
      <w:pPr>
        <w:numPr>
          <w:ilvl w:val="0"/>
          <w:numId w:val="11"/>
        </w:numPr>
        <w:jc w:val="both"/>
        <w:rPr>
          <w:rFonts w:ascii="Calibri" w:hAnsi="Calibri" w:cs="Calibri"/>
          <w:bCs/>
          <w:color w:val="000000"/>
          <w:sz w:val="22"/>
          <w:szCs w:val="22"/>
        </w:rPr>
      </w:pPr>
      <w:r w:rsidRPr="0074548C">
        <w:rPr>
          <w:rFonts w:ascii="Calibri" w:hAnsi="Calibri" w:cs="Calibri"/>
          <w:bCs/>
          <w:color w:val="000000"/>
          <w:sz w:val="22"/>
          <w:szCs w:val="22"/>
        </w:rPr>
        <w:t xml:space="preserve">Developed and consumed </w:t>
      </w:r>
      <w:r w:rsidRPr="0074548C">
        <w:rPr>
          <w:rFonts w:ascii="Calibri" w:hAnsi="Calibri" w:cs="Calibri"/>
          <w:b/>
          <w:bCs/>
          <w:color w:val="000000"/>
          <w:sz w:val="22"/>
          <w:szCs w:val="22"/>
        </w:rPr>
        <w:t>REST APIs</w:t>
      </w:r>
      <w:r w:rsidRPr="0074548C">
        <w:rPr>
          <w:rFonts w:ascii="Calibri" w:hAnsi="Calibri" w:cs="Calibri"/>
          <w:bCs/>
          <w:color w:val="000000"/>
          <w:sz w:val="22"/>
          <w:szCs w:val="22"/>
        </w:rPr>
        <w:t xml:space="preserve"> to </w:t>
      </w:r>
      <w:r w:rsidR="002B44E9">
        <w:rPr>
          <w:rFonts w:ascii="Calibri" w:hAnsi="Calibri" w:cs="Calibri"/>
          <w:bCs/>
          <w:color w:val="000000"/>
          <w:sz w:val="22"/>
          <w:szCs w:val="22"/>
        </w:rPr>
        <w:t>ingest data into analytics database, so that BI team can consume it.</w:t>
      </w:r>
    </w:p>
    <w:p w14:paraId="4053CBEB" w14:textId="467E028E" w:rsidR="0071098D" w:rsidRPr="0074548C" w:rsidRDefault="0071098D">
      <w:pPr>
        <w:numPr>
          <w:ilvl w:val="0"/>
          <w:numId w:val="11"/>
        </w:numPr>
        <w:jc w:val="both"/>
        <w:rPr>
          <w:rFonts w:ascii="Calibri" w:hAnsi="Calibri" w:cs="Calibri"/>
          <w:bCs/>
          <w:color w:val="000000"/>
          <w:sz w:val="22"/>
          <w:szCs w:val="22"/>
        </w:rPr>
      </w:pPr>
      <w:r w:rsidRPr="0074548C">
        <w:rPr>
          <w:rFonts w:ascii="Calibri" w:hAnsi="Calibri" w:cs="Calibri"/>
          <w:bCs/>
          <w:color w:val="000000"/>
          <w:sz w:val="22"/>
          <w:szCs w:val="22"/>
        </w:rPr>
        <w:t>Automated</w:t>
      </w:r>
      <w:r w:rsidR="002B44E9">
        <w:rPr>
          <w:rFonts w:ascii="Calibri" w:hAnsi="Calibri" w:cs="Calibri"/>
          <w:bCs/>
          <w:color w:val="000000"/>
          <w:sz w:val="22"/>
          <w:szCs w:val="22"/>
        </w:rPr>
        <w:t xml:space="preserve"> data exports into Excel </w:t>
      </w:r>
      <w:r>
        <w:rPr>
          <w:rFonts w:ascii="Calibri" w:hAnsi="Calibri" w:cs="Calibri"/>
          <w:color w:val="000000"/>
          <w:sz w:val="22"/>
          <w:szCs w:val="22"/>
        </w:rPr>
        <w:t xml:space="preserve">using </w:t>
      </w:r>
      <w:r w:rsidR="002B44E9">
        <w:rPr>
          <w:rFonts w:ascii="Calibri" w:hAnsi="Calibri" w:cs="Calibri"/>
          <w:b/>
          <w:bCs/>
          <w:color w:val="000000"/>
          <w:sz w:val="22"/>
          <w:szCs w:val="22"/>
        </w:rPr>
        <w:t xml:space="preserve">Java POI </w:t>
      </w:r>
      <w:r w:rsidR="002B44E9" w:rsidRPr="00B12483">
        <w:rPr>
          <w:rFonts w:ascii="Calibri" w:hAnsi="Calibri" w:cs="Calibri"/>
          <w:color w:val="000000"/>
          <w:sz w:val="22"/>
          <w:szCs w:val="22"/>
        </w:rPr>
        <w:t>library</w:t>
      </w:r>
      <w:r w:rsidRPr="0074548C">
        <w:rPr>
          <w:rFonts w:ascii="Calibri" w:hAnsi="Calibri" w:cs="Calibri"/>
          <w:bCs/>
          <w:color w:val="000000"/>
          <w:sz w:val="22"/>
          <w:szCs w:val="22"/>
        </w:rPr>
        <w:t xml:space="preserve"> and integration with </w:t>
      </w:r>
      <w:r w:rsidR="002B44E9">
        <w:rPr>
          <w:rFonts w:ascii="Calibri" w:hAnsi="Calibri" w:cs="Calibri"/>
          <w:color w:val="000000"/>
          <w:sz w:val="22"/>
          <w:szCs w:val="22"/>
        </w:rPr>
        <w:t>analytics platform</w:t>
      </w:r>
      <w:r w:rsidR="002B44E9">
        <w:rPr>
          <w:rFonts w:ascii="Calibri" w:hAnsi="Calibri" w:cs="Calibri"/>
          <w:bCs/>
          <w:color w:val="000000"/>
          <w:sz w:val="22"/>
          <w:szCs w:val="22"/>
        </w:rPr>
        <w:t>.</w:t>
      </w:r>
    </w:p>
    <w:p w14:paraId="69C2DFB8" w14:textId="56CB6588" w:rsidR="0071098D" w:rsidRPr="0074548C" w:rsidRDefault="0071098D">
      <w:pPr>
        <w:numPr>
          <w:ilvl w:val="0"/>
          <w:numId w:val="11"/>
        </w:numPr>
        <w:jc w:val="both"/>
        <w:rPr>
          <w:rFonts w:ascii="Calibri" w:hAnsi="Calibri" w:cs="Calibri"/>
          <w:bCs/>
          <w:color w:val="000000"/>
          <w:sz w:val="22"/>
          <w:szCs w:val="22"/>
        </w:rPr>
      </w:pPr>
      <w:r w:rsidRPr="0074548C">
        <w:rPr>
          <w:rFonts w:ascii="Calibri" w:hAnsi="Calibri" w:cs="Calibri"/>
          <w:bCs/>
          <w:color w:val="000000"/>
          <w:sz w:val="22"/>
          <w:szCs w:val="22"/>
        </w:rPr>
        <w:t xml:space="preserve">Implemented </w:t>
      </w:r>
      <w:r w:rsidRPr="002B44E9">
        <w:rPr>
          <w:rFonts w:ascii="Calibri" w:hAnsi="Calibri" w:cs="Calibri"/>
          <w:color w:val="000000"/>
          <w:sz w:val="22"/>
          <w:szCs w:val="22"/>
        </w:rPr>
        <w:t xml:space="preserve">unit, integration testing </w:t>
      </w:r>
      <w:r w:rsidRPr="0074548C">
        <w:rPr>
          <w:rFonts w:ascii="Calibri" w:hAnsi="Calibri" w:cs="Calibri"/>
          <w:bCs/>
          <w:color w:val="000000"/>
          <w:sz w:val="22"/>
          <w:szCs w:val="22"/>
        </w:rPr>
        <w:t xml:space="preserve">using </w:t>
      </w:r>
      <w:r w:rsidRPr="0074548C">
        <w:rPr>
          <w:rFonts w:ascii="Calibri" w:hAnsi="Calibri" w:cs="Calibri"/>
          <w:b/>
          <w:bCs/>
          <w:color w:val="000000"/>
          <w:sz w:val="22"/>
          <w:szCs w:val="22"/>
        </w:rPr>
        <w:t xml:space="preserve">JUnit, Mockito, Wiremock, </w:t>
      </w:r>
      <w:r w:rsidRPr="002B44E9">
        <w:rPr>
          <w:rFonts w:ascii="Calibri" w:hAnsi="Calibri" w:cs="Calibri"/>
          <w:color w:val="000000"/>
          <w:sz w:val="22"/>
          <w:szCs w:val="22"/>
        </w:rPr>
        <w:t>and</w:t>
      </w:r>
      <w:r w:rsidRPr="0074548C">
        <w:rPr>
          <w:rFonts w:ascii="Calibri" w:hAnsi="Calibri" w:cs="Calibri"/>
          <w:b/>
          <w:bCs/>
          <w:color w:val="000000"/>
          <w:sz w:val="22"/>
          <w:szCs w:val="22"/>
        </w:rPr>
        <w:t xml:space="preserve"> Cucumber</w:t>
      </w:r>
      <w:r w:rsidR="002B44E9">
        <w:rPr>
          <w:rFonts w:ascii="Calibri" w:hAnsi="Calibri" w:cs="Calibri"/>
          <w:bCs/>
          <w:color w:val="000000"/>
          <w:sz w:val="22"/>
          <w:szCs w:val="22"/>
        </w:rPr>
        <w:t>.</w:t>
      </w:r>
    </w:p>
    <w:p w14:paraId="740D7E84" w14:textId="6D311E46" w:rsidR="0071098D" w:rsidRPr="0074548C" w:rsidRDefault="002B44E9">
      <w:pPr>
        <w:numPr>
          <w:ilvl w:val="0"/>
          <w:numId w:val="11"/>
        </w:numPr>
        <w:jc w:val="both"/>
        <w:rPr>
          <w:rFonts w:ascii="Calibri" w:hAnsi="Calibri" w:cs="Calibri"/>
          <w:bCs/>
          <w:color w:val="000000"/>
          <w:sz w:val="22"/>
          <w:szCs w:val="22"/>
        </w:rPr>
      </w:pPr>
      <w:r>
        <w:rPr>
          <w:rFonts w:ascii="Calibri" w:hAnsi="Calibri" w:cs="Calibri"/>
          <w:bCs/>
          <w:color w:val="000000"/>
          <w:sz w:val="22"/>
          <w:szCs w:val="22"/>
        </w:rPr>
        <w:t>Created and scheduled</w:t>
      </w:r>
      <w:r w:rsidR="0071098D" w:rsidRPr="0074548C">
        <w:rPr>
          <w:rFonts w:ascii="Calibri" w:hAnsi="Calibri" w:cs="Calibri"/>
          <w:bCs/>
          <w:color w:val="000000"/>
          <w:sz w:val="22"/>
          <w:szCs w:val="22"/>
        </w:rPr>
        <w:t xml:space="preserve"> jobs using </w:t>
      </w:r>
      <w:r w:rsidR="0071098D" w:rsidRPr="0074548C">
        <w:rPr>
          <w:rFonts w:ascii="Calibri" w:hAnsi="Calibri" w:cs="Calibri"/>
          <w:b/>
          <w:bCs/>
          <w:color w:val="000000"/>
          <w:sz w:val="22"/>
          <w:szCs w:val="22"/>
        </w:rPr>
        <w:t>Control-</w:t>
      </w:r>
      <w:r w:rsidRPr="0074548C">
        <w:rPr>
          <w:rFonts w:ascii="Calibri" w:hAnsi="Calibri" w:cs="Calibri"/>
          <w:b/>
          <w:bCs/>
          <w:color w:val="000000"/>
          <w:sz w:val="22"/>
          <w:szCs w:val="22"/>
        </w:rPr>
        <w:t>M</w:t>
      </w:r>
      <w:r w:rsidRPr="0074548C">
        <w:rPr>
          <w:rFonts w:ascii="Calibri" w:hAnsi="Calibri" w:cs="Calibri"/>
          <w:bCs/>
          <w:color w:val="000000"/>
          <w:sz w:val="22"/>
          <w:szCs w:val="22"/>
        </w:rPr>
        <w:t xml:space="preserve"> and</w:t>
      </w:r>
      <w:r w:rsidR="0071098D" w:rsidRPr="0074548C">
        <w:rPr>
          <w:rFonts w:ascii="Calibri" w:hAnsi="Calibri" w:cs="Calibri"/>
          <w:bCs/>
          <w:color w:val="000000"/>
          <w:sz w:val="22"/>
          <w:szCs w:val="22"/>
        </w:rPr>
        <w:t xml:space="preserve"> maintained code quality with </w:t>
      </w:r>
      <w:r w:rsidR="0071098D" w:rsidRPr="0074548C">
        <w:rPr>
          <w:rFonts w:ascii="Calibri" w:hAnsi="Calibri" w:cs="Calibri"/>
          <w:b/>
          <w:bCs/>
          <w:color w:val="000000"/>
          <w:sz w:val="22"/>
          <w:szCs w:val="22"/>
        </w:rPr>
        <w:t>SonarQube</w:t>
      </w:r>
      <w:r w:rsidR="0071098D" w:rsidRPr="0074548C">
        <w:rPr>
          <w:rFonts w:ascii="Calibri" w:hAnsi="Calibri" w:cs="Calibri"/>
          <w:bCs/>
          <w:color w:val="000000"/>
          <w:sz w:val="22"/>
          <w:szCs w:val="22"/>
        </w:rPr>
        <w:t xml:space="preserve"> and </w:t>
      </w:r>
      <w:r w:rsidR="0071098D" w:rsidRPr="0074548C">
        <w:rPr>
          <w:rFonts w:ascii="Calibri" w:hAnsi="Calibri" w:cs="Calibri"/>
          <w:b/>
          <w:bCs/>
          <w:color w:val="000000"/>
          <w:sz w:val="22"/>
          <w:szCs w:val="22"/>
        </w:rPr>
        <w:t>Snyk</w:t>
      </w:r>
      <w:r w:rsidR="0071098D" w:rsidRPr="0074548C">
        <w:rPr>
          <w:rFonts w:ascii="Calibri" w:hAnsi="Calibri" w:cs="Calibri"/>
          <w:bCs/>
          <w:color w:val="000000"/>
          <w:sz w:val="22"/>
          <w:szCs w:val="22"/>
        </w:rPr>
        <w:t>.</w:t>
      </w:r>
    </w:p>
    <w:p w14:paraId="665E9307" w14:textId="1063498F" w:rsidR="00A436BF" w:rsidRDefault="0071098D">
      <w:pPr>
        <w:numPr>
          <w:ilvl w:val="0"/>
          <w:numId w:val="11"/>
        </w:numPr>
        <w:jc w:val="both"/>
        <w:rPr>
          <w:rFonts w:ascii="Calibri" w:hAnsi="Calibri" w:cs="Calibri"/>
          <w:bCs/>
          <w:color w:val="000000"/>
          <w:sz w:val="22"/>
          <w:szCs w:val="22"/>
        </w:rPr>
      </w:pPr>
      <w:r w:rsidRPr="0074548C">
        <w:rPr>
          <w:rFonts w:ascii="Calibri" w:hAnsi="Calibri" w:cs="Calibri"/>
          <w:bCs/>
          <w:color w:val="000000"/>
          <w:sz w:val="22"/>
          <w:szCs w:val="22"/>
        </w:rPr>
        <w:lastRenderedPageBreak/>
        <w:t xml:space="preserve">Managed source code and CI/CD pipelines with </w:t>
      </w:r>
      <w:r w:rsidRPr="0074548C">
        <w:rPr>
          <w:rFonts w:ascii="Calibri" w:hAnsi="Calibri" w:cs="Calibri"/>
          <w:b/>
          <w:bCs/>
          <w:color w:val="000000"/>
          <w:sz w:val="22"/>
          <w:szCs w:val="22"/>
        </w:rPr>
        <w:t>GitLab</w:t>
      </w:r>
      <w:r w:rsidRPr="0074548C">
        <w:rPr>
          <w:rFonts w:ascii="Calibri" w:hAnsi="Calibri" w:cs="Calibri"/>
          <w:bCs/>
          <w:color w:val="000000"/>
          <w:sz w:val="22"/>
          <w:szCs w:val="22"/>
        </w:rPr>
        <w:t xml:space="preserve"> and </w:t>
      </w:r>
      <w:r w:rsidRPr="0074548C">
        <w:rPr>
          <w:rFonts w:ascii="Calibri" w:hAnsi="Calibri" w:cs="Calibri"/>
          <w:b/>
          <w:bCs/>
          <w:color w:val="000000"/>
          <w:sz w:val="22"/>
          <w:szCs w:val="22"/>
        </w:rPr>
        <w:t>Maven</w:t>
      </w:r>
      <w:r w:rsidRPr="0074548C">
        <w:rPr>
          <w:rFonts w:ascii="Calibri" w:hAnsi="Calibri" w:cs="Calibri"/>
          <w:bCs/>
          <w:color w:val="000000"/>
          <w:sz w:val="22"/>
          <w:szCs w:val="22"/>
        </w:rPr>
        <w:t>, enabling efficient build, versioning, and deployment of microservices.</w:t>
      </w:r>
    </w:p>
    <w:p w14:paraId="7D4CC8B3" w14:textId="77777777" w:rsidR="009709D3" w:rsidRDefault="009709D3">
      <w:pPr>
        <w:numPr>
          <w:ilvl w:val="0"/>
          <w:numId w:val="11"/>
        </w:numPr>
        <w:jc w:val="both"/>
        <w:rPr>
          <w:rFonts w:ascii="Calibri" w:hAnsi="Calibri" w:cs="Calibri"/>
          <w:bCs/>
          <w:color w:val="000000"/>
          <w:sz w:val="22"/>
          <w:szCs w:val="22"/>
        </w:rPr>
      </w:pPr>
      <w:r w:rsidRPr="009709D3">
        <w:rPr>
          <w:rFonts w:ascii="Calibri" w:hAnsi="Calibri" w:cs="Calibri"/>
          <w:bCs/>
          <w:color w:val="000000"/>
          <w:sz w:val="22"/>
          <w:szCs w:val="22"/>
        </w:rPr>
        <w:t>Applied AI-assisted development workflows and modern engineering practices including TDD, BDD, CI/CD automation, and intelligent debugging to improve development efficiency and code quality.</w:t>
      </w:r>
    </w:p>
    <w:p w14:paraId="23F8C7D1" w14:textId="2F5C26E4" w:rsidR="009709D3" w:rsidRDefault="009709D3">
      <w:pPr>
        <w:numPr>
          <w:ilvl w:val="0"/>
          <w:numId w:val="11"/>
        </w:numPr>
        <w:jc w:val="both"/>
        <w:rPr>
          <w:rFonts w:ascii="Calibri" w:hAnsi="Calibri" w:cs="Calibri"/>
          <w:bCs/>
          <w:color w:val="000000"/>
          <w:sz w:val="22"/>
          <w:szCs w:val="22"/>
        </w:rPr>
      </w:pPr>
      <w:r w:rsidRPr="009709D3">
        <w:rPr>
          <w:rFonts w:ascii="Calibri" w:hAnsi="Calibri" w:cs="Calibri"/>
          <w:bCs/>
          <w:color w:val="000000"/>
          <w:sz w:val="22"/>
          <w:szCs w:val="22"/>
        </w:rPr>
        <w:t xml:space="preserve"> Developed scalable analytics microservices capable of processing large manufacturing datasets for yield analysis, operational KPIs, and business intelligence reporting.</w:t>
      </w:r>
    </w:p>
    <w:p w14:paraId="2B289FC9" w14:textId="77777777" w:rsidR="00D520E9" w:rsidRDefault="00D520E9" w:rsidP="00DE53FB">
      <w:pPr>
        <w:numPr>
          <w:ilvl w:val="0"/>
          <w:numId w:val="11"/>
        </w:numPr>
        <w:jc w:val="both"/>
        <w:rPr>
          <w:rFonts w:ascii="Calibri" w:hAnsi="Calibri" w:cs="Calibri"/>
          <w:bCs/>
          <w:color w:val="000000"/>
          <w:sz w:val="22"/>
          <w:szCs w:val="22"/>
        </w:rPr>
      </w:pPr>
      <w:r w:rsidRPr="00D520E9">
        <w:rPr>
          <w:rFonts w:ascii="Calibri" w:hAnsi="Calibri" w:cs="Calibri"/>
          <w:bCs/>
          <w:color w:val="000000"/>
          <w:sz w:val="22"/>
          <w:szCs w:val="22"/>
        </w:rPr>
        <w:t xml:space="preserve">Developed responsive and component-based UI screens using </w:t>
      </w:r>
      <w:r w:rsidRPr="00D520E9">
        <w:rPr>
          <w:rFonts w:ascii="Calibri" w:hAnsi="Calibri" w:cs="Calibri"/>
          <w:b/>
          <w:color w:val="000000"/>
          <w:sz w:val="22"/>
          <w:szCs w:val="22"/>
        </w:rPr>
        <w:t>React.js</w:t>
      </w:r>
      <w:r w:rsidRPr="00D520E9">
        <w:rPr>
          <w:rFonts w:ascii="Calibri" w:hAnsi="Calibri" w:cs="Calibri"/>
          <w:bCs/>
          <w:color w:val="000000"/>
          <w:sz w:val="22"/>
          <w:szCs w:val="22"/>
        </w:rPr>
        <w:t xml:space="preserve">, </w:t>
      </w:r>
      <w:r w:rsidRPr="00D520E9">
        <w:rPr>
          <w:rFonts w:ascii="Calibri" w:hAnsi="Calibri" w:cs="Calibri"/>
          <w:b/>
          <w:color w:val="000000"/>
          <w:sz w:val="22"/>
          <w:szCs w:val="22"/>
        </w:rPr>
        <w:t>Angular, JavaScript, CSS3, and Bootstrap</w:t>
      </w:r>
      <w:r w:rsidRPr="00D520E9">
        <w:rPr>
          <w:rFonts w:ascii="Calibri" w:hAnsi="Calibri" w:cs="Calibri"/>
          <w:bCs/>
          <w:color w:val="000000"/>
          <w:sz w:val="22"/>
          <w:szCs w:val="22"/>
        </w:rPr>
        <w:t xml:space="preserve"> for analytics and reporting platforms.</w:t>
      </w:r>
    </w:p>
    <w:p w14:paraId="46A36C69" w14:textId="0DD478BD" w:rsidR="00DE53FB" w:rsidRDefault="00DE53FB" w:rsidP="00DE53FB">
      <w:pPr>
        <w:numPr>
          <w:ilvl w:val="0"/>
          <w:numId w:val="11"/>
        </w:numPr>
        <w:jc w:val="both"/>
        <w:rPr>
          <w:rFonts w:ascii="Calibri" w:hAnsi="Calibri" w:cs="Calibri"/>
          <w:bCs/>
          <w:color w:val="000000"/>
          <w:sz w:val="22"/>
          <w:szCs w:val="22"/>
        </w:rPr>
      </w:pPr>
      <w:r w:rsidRPr="00DE53FB">
        <w:rPr>
          <w:rFonts w:ascii="Calibri" w:hAnsi="Calibri" w:cs="Calibri"/>
          <w:bCs/>
          <w:color w:val="000000"/>
          <w:sz w:val="22"/>
          <w:szCs w:val="22"/>
        </w:rPr>
        <w:t>Created and optimized SQL queries and stored procedures for analytics processing</w:t>
      </w:r>
    </w:p>
    <w:p w14:paraId="0C41FB29" w14:textId="5FF7FA5E" w:rsidR="00E3011F" w:rsidRDefault="00E3011F" w:rsidP="00DE53FB">
      <w:pPr>
        <w:numPr>
          <w:ilvl w:val="0"/>
          <w:numId w:val="11"/>
        </w:numPr>
        <w:jc w:val="both"/>
        <w:rPr>
          <w:rFonts w:ascii="Calibri" w:hAnsi="Calibri" w:cs="Calibri"/>
          <w:bCs/>
          <w:color w:val="000000"/>
          <w:sz w:val="22"/>
          <w:szCs w:val="22"/>
        </w:rPr>
      </w:pPr>
      <w:r w:rsidRPr="00E3011F">
        <w:rPr>
          <w:rFonts w:ascii="Calibri" w:hAnsi="Calibri" w:cs="Calibri"/>
          <w:bCs/>
          <w:color w:val="000000"/>
          <w:sz w:val="22"/>
          <w:szCs w:val="22"/>
        </w:rPr>
        <w:t xml:space="preserve">Performed UI automation and regression testing using </w:t>
      </w:r>
      <w:r w:rsidRPr="00E3011F">
        <w:rPr>
          <w:rFonts w:ascii="Calibri" w:hAnsi="Calibri" w:cs="Calibri"/>
          <w:b/>
          <w:color w:val="000000"/>
          <w:sz w:val="22"/>
          <w:szCs w:val="22"/>
        </w:rPr>
        <w:t>Selenium WebDriver</w:t>
      </w:r>
    </w:p>
    <w:p w14:paraId="2C954EFE" w14:textId="27A02F85" w:rsidR="002B44E9" w:rsidRPr="002B44E9" w:rsidRDefault="002B44E9">
      <w:pPr>
        <w:numPr>
          <w:ilvl w:val="0"/>
          <w:numId w:val="11"/>
        </w:numPr>
        <w:spacing w:before="100" w:beforeAutospacing="1" w:after="100" w:afterAutospacing="1"/>
        <w:rPr>
          <w:rFonts w:ascii="Calibri" w:hAnsi="Calibri" w:cs="Calibri"/>
          <w:bCs/>
          <w:color w:val="000000"/>
          <w:sz w:val="22"/>
          <w:szCs w:val="22"/>
        </w:rPr>
      </w:pPr>
      <w:r w:rsidRPr="002B44E9">
        <w:rPr>
          <w:rFonts w:ascii="Calibri" w:hAnsi="Calibri" w:cs="Calibri"/>
          <w:bCs/>
          <w:color w:val="000000"/>
          <w:sz w:val="22"/>
          <w:szCs w:val="22"/>
        </w:rPr>
        <w:t xml:space="preserve">Built scalable data ingestion and processing pipelines using </w:t>
      </w:r>
      <w:r w:rsidRPr="002B44E9">
        <w:rPr>
          <w:rFonts w:ascii="Calibri" w:hAnsi="Calibri" w:cs="Calibri"/>
          <w:b/>
          <w:color w:val="000000"/>
          <w:sz w:val="22"/>
          <w:szCs w:val="22"/>
        </w:rPr>
        <w:t>Java</w:t>
      </w:r>
      <w:r w:rsidRPr="002B44E9">
        <w:rPr>
          <w:rFonts w:ascii="Calibri" w:hAnsi="Calibri" w:cs="Calibri"/>
          <w:bCs/>
          <w:color w:val="000000"/>
          <w:sz w:val="22"/>
          <w:szCs w:val="22"/>
        </w:rPr>
        <w:t xml:space="preserve"> and </w:t>
      </w:r>
      <w:r w:rsidRPr="002B44E9">
        <w:rPr>
          <w:rFonts w:ascii="Calibri" w:hAnsi="Calibri" w:cs="Calibri"/>
          <w:b/>
          <w:color w:val="000000"/>
          <w:sz w:val="22"/>
          <w:szCs w:val="22"/>
        </w:rPr>
        <w:t>SQL</w:t>
      </w:r>
      <w:r w:rsidRPr="002B44E9">
        <w:rPr>
          <w:rFonts w:ascii="Calibri" w:hAnsi="Calibri" w:cs="Calibri"/>
          <w:bCs/>
          <w:color w:val="000000"/>
          <w:sz w:val="22"/>
          <w:szCs w:val="22"/>
        </w:rPr>
        <w:t xml:space="preserve"> to support both real-time and batch data from multiple manufacturing systems.</w:t>
      </w:r>
    </w:p>
    <w:p w14:paraId="6B685890" w14:textId="6958F097" w:rsidR="00655EFB" w:rsidRPr="00A436BF" w:rsidRDefault="00A436BF" w:rsidP="00AB2FEB">
      <w:pPr>
        <w:rPr>
          <w:rFonts w:ascii="Calibri" w:eastAsia="Calibri" w:hAnsi="Calibri" w:cs="Calibri"/>
          <w:bCs/>
          <w:sz w:val="22"/>
        </w:rPr>
      </w:pPr>
      <w:r>
        <w:rPr>
          <w:rFonts w:ascii="Calibri" w:eastAsia="Calibri" w:hAnsi="Calibri" w:cs="Calibri"/>
          <w:b/>
          <w:sz w:val="22"/>
        </w:rPr>
        <w:t>Company</w:t>
      </w:r>
      <w:r w:rsidR="00655EFB" w:rsidRPr="00AB2FEB">
        <w:rPr>
          <w:rFonts w:ascii="Calibri" w:eastAsia="Calibri" w:hAnsi="Calibri" w:cs="Calibri"/>
          <w:b/>
          <w:sz w:val="22"/>
        </w:rPr>
        <w:t xml:space="preserve">: </w:t>
      </w:r>
      <w:r w:rsidR="00655EFB" w:rsidRPr="00A436BF">
        <w:rPr>
          <w:rFonts w:ascii="Calibri" w:eastAsia="Calibri" w:hAnsi="Calibri" w:cs="Calibri"/>
          <w:bCs/>
          <w:sz w:val="22"/>
        </w:rPr>
        <w:t>Accenture</w:t>
      </w:r>
      <w:r>
        <w:rPr>
          <w:rFonts w:ascii="Calibri" w:eastAsia="Calibri" w:hAnsi="Calibri" w:cs="Calibri"/>
          <w:bCs/>
          <w:sz w:val="22"/>
        </w:rPr>
        <w:t xml:space="preserve"> (India)</w:t>
      </w:r>
    </w:p>
    <w:p w14:paraId="1D1A7E35" w14:textId="4CFBFDE1" w:rsidR="00655EFB" w:rsidRPr="00AB2FEB" w:rsidRDefault="00655EFB" w:rsidP="00AB2FEB">
      <w:pPr>
        <w:rPr>
          <w:rFonts w:ascii="Calibri" w:eastAsia="Calibri" w:hAnsi="Calibri" w:cs="Calibri"/>
          <w:b/>
          <w:sz w:val="22"/>
        </w:rPr>
      </w:pPr>
      <w:r w:rsidRPr="00AB2FEB">
        <w:rPr>
          <w:rFonts w:ascii="Calibri" w:eastAsia="Calibri" w:hAnsi="Calibri" w:cs="Calibri"/>
          <w:b/>
          <w:sz w:val="22"/>
        </w:rPr>
        <w:t xml:space="preserve">Role: </w:t>
      </w:r>
      <w:r w:rsidR="00A77B7C" w:rsidRPr="00A436BF">
        <w:rPr>
          <w:rFonts w:ascii="Calibri" w:eastAsia="Calibri" w:hAnsi="Calibri" w:cs="Calibri"/>
          <w:bCs/>
          <w:sz w:val="22"/>
        </w:rPr>
        <w:t>Software Engineer</w:t>
      </w:r>
    </w:p>
    <w:p w14:paraId="01FEB43A" w14:textId="553B5FF7" w:rsidR="00F24E1B" w:rsidRDefault="00655EFB" w:rsidP="00A436BF">
      <w:pPr>
        <w:rPr>
          <w:rFonts w:ascii="Calibri" w:eastAsia="Calibri" w:hAnsi="Calibri" w:cs="Calibri"/>
          <w:bCs/>
          <w:sz w:val="22"/>
        </w:rPr>
      </w:pPr>
      <w:r w:rsidRPr="00AB2FEB">
        <w:rPr>
          <w:rFonts w:ascii="Calibri" w:eastAsia="Calibri" w:hAnsi="Calibri" w:cs="Calibri"/>
          <w:b/>
          <w:sz w:val="22"/>
        </w:rPr>
        <w:t xml:space="preserve">Duration: </w:t>
      </w:r>
      <w:r w:rsidRPr="00A436BF">
        <w:rPr>
          <w:rFonts w:ascii="Calibri" w:eastAsia="Calibri" w:hAnsi="Calibri" w:cs="Calibri"/>
          <w:bCs/>
          <w:sz w:val="22"/>
        </w:rPr>
        <w:t>Jul 2019 – Jan 2020</w:t>
      </w:r>
    </w:p>
    <w:p w14:paraId="65C67A88" w14:textId="77777777" w:rsidR="00893CF0" w:rsidRPr="00D56C3A" w:rsidRDefault="00893CF0" w:rsidP="00A436BF">
      <w:pPr>
        <w:rPr>
          <w:rFonts w:ascii="Calibri" w:eastAsia="Calibri" w:hAnsi="Calibri" w:cs="Calibri"/>
          <w:b/>
          <w:sz w:val="22"/>
          <w:szCs w:val="22"/>
        </w:rPr>
      </w:pPr>
    </w:p>
    <w:p w14:paraId="3AF8BB1E" w14:textId="7F80FC5E" w:rsidR="00A42C65" w:rsidRDefault="00655EFB" w:rsidP="00655EFB">
      <w:pPr>
        <w:spacing w:after="60"/>
        <w:rPr>
          <w:rFonts w:ascii="Calibri" w:eastAsia="Calibri" w:hAnsi="Calibri" w:cs="Calibri"/>
          <w:b/>
          <w:sz w:val="22"/>
        </w:rPr>
      </w:pPr>
      <w:r>
        <w:rPr>
          <w:rFonts w:ascii="Calibri" w:eastAsia="Calibri" w:hAnsi="Calibri" w:cs="Calibri"/>
          <w:b/>
          <w:sz w:val="22"/>
        </w:rPr>
        <w:t>Responsibilities:</w:t>
      </w:r>
    </w:p>
    <w:p w14:paraId="6D6958BE" w14:textId="790E8974" w:rsidR="000B3598" w:rsidRDefault="00E35AB9" w:rsidP="004352DC">
      <w:pPr>
        <w:pStyle w:val="ListParagraph"/>
        <w:numPr>
          <w:ilvl w:val="0"/>
          <w:numId w:val="10"/>
        </w:numPr>
        <w:spacing w:after="160" w:line="259" w:lineRule="auto"/>
        <w:contextualSpacing/>
        <w:jc w:val="both"/>
        <w:rPr>
          <w:rFonts w:ascii="Calibri" w:eastAsia="Calibri" w:hAnsi="Calibri" w:cs="Calibri"/>
          <w:sz w:val="22"/>
          <w:szCs w:val="22"/>
        </w:rPr>
      </w:pPr>
      <w:r w:rsidRPr="00E35AB9">
        <w:rPr>
          <w:rFonts w:ascii="Calibri" w:eastAsia="Calibri" w:hAnsi="Calibri" w:cs="Calibri"/>
          <w:sz w:val="22"/>
          <w:szCs w:val="22"/>
        </w:rPr>
        <w:t xml:space="preserve">  </w:t>
      </w:r>
      <w:r w:rsidR="000B3598" w:rsidRPr="00E35AB9">
        <w:rPr>
          <w:rFonts w:ascii="Calibri" w:eastAsia="Calibri" w:hAnsi="Calibri" w:cs="Calibri"/>
          <w:sz w:val="22"/>
          <w:szCs w:val="22"/>
        </w:rPr>
        <w:t>Integrated external APIs using REST and SOAP protocols, enabling seamless data retrieval and processing from third-party services while handling authentication and data validation.</w:t>
      </w:r>
    </w:p>
    <w:p w14:paraId="08028689" w14:textId="0B6FEE8E" w:rsidR="00E35AB9" w:rsidRPr="000B3598" w:rsidRDefault="00E35AB9" w:rsidP="00E35AB9">
      <w:pPr>
        <w:pStyle w:val="ListParagraph"/>
        <w:numPr>
          <w:ilvl w:val="0"/>
          <w:numId w:val="10"/>
        </w:numPr>
        <w:spacing w:after="160" w:line="259" w:lineRule="auto"/>
        <w:contextualSpacing/>
        <w:rPr>
          <w:rFonts w:ascii="Calibri" w:eastAsia="Calibri" w:hAnsi="Calibri" w:cs="Calibri"/>
          <w:sz w:val="22"/>
          <w:szCs w:val="22"/>
        </w:rPr>
      </w:pPr>
      <w:r w:rsidRPr="000B3598">
        <w:rPr>
          <w:rFonts w:ascii="Calibri" w:eastAsia="Calibri" w:hAnsi="Calibri" w:cs="Calibri"/>
          <w:sz w:val="22"/>
          <w:szCs w:val="22"/>
        </w:rPr>
        <w:t xml:space="preserve">Designed and implemented RESTful APIs using Java </w:t>
      </w:r>
      <w:r w:rsidR="000C7B01">
        <w:rPr>
          <w:rFonts w:ascii="Calibri" w:eastAsia="Calibri" w:hAnsi="Calibri" w:cs="Calibri"/>
          <w:sz w:val="22"/>
          <w:szCs w:val="22"/>
        </w:rPr>
        <w:t>8</w:t>
      </w:r>
      <w:r w:rsidRPr="000B3598">
        <w:rPr>
          <w:rFonts w:ascii="Calibri" w:eastAsia="Calibri" w:hAnsi="Calibri" w:cs="Calibri"/>
          <w:sz w:val="22"/>
          <w:szCs w:val="22"/>
        </w:rPr>
        <w:t>(Spring Boot), ensuring efficient data exchange between client-server applications through stateless communication and JSON format.</w:t>
      </w:r>
    </w:p>
    <w:p w14:paraId="76D8EF18" w14:textId="77777777" w:rsidR="000B3598" w:rsidRPr="000B3598" w:rsidRDefault="000B3598">
      <w:pPr>
        <w:numPr>
          <w:ilvl w:val="0"/>
          <w:numId w:val="10"/>
        </w:numPr>
        <w:jc w:val="both"/>
        <w:rPr>
          <w:rFonts w:ascii="Calibri" w:eastAsia="Calibri" w:hAnsi="Calibri" w:cs="Calibri"/>
          <w:sz w:val="22"/>
          <w:szCs w:val="22"/>
        </w:rPr>
      </w:pPr>
      <w:r w:rsidRPr="000B3598">
        <w:rPr>
          <w:rFonts w:ascii="Calibri" w:eastAsia="Calibri" w:hAnsi="Calibri" w:cs="Calibri"/>
          <w:sz w:val="22"/>
          <w:szCs w:val="22"/>
        </w:rPr>
        <w:t>Designed and managed relational databases using Oracle, creating and optimizing tables, indexes, and queries to ensure data integrity, efficiency, and high performance in enterprise-level applications.</w:t>
      </w:r>
    </w:p>
    <w:p w14:paraId="7B5956F0" w14:textId="77777777" w:rsidR="000B3598" w:rsidRDefault="000B3598">
      <w:pPr>
        <w:numPr>
          <w:ilvl w:val="0"/>
          <w:numId w:val="10"/>
        </w:numPr>
        <w:jc w:val="both"/>
        <w:rPr>
          <w:rFonts w:ascii="Calibri" w:eastAsia="Calibri" w:hAnsi="Calibri" w:cs="Calibri"/>
          <w:sz w:val="22"/>
          <w:szCs w:val="22"/>
        </w:rPr>
      </w:pPr>
      <w:r w:rsidRPr="000B3598">
        <w:rPr>
          <w:rFonts w:ascii="Calibri" w:eastAsia="Calibri" w:hAnsi="Calibri" w:cs="Calibri"/>
          <w:sz w:val="22"/>
          <w:szCs w:val="22"/>
        </w:rPr>
        <w:t>Developed and optimized PostgreSQL databases, implementing advanced features like complex queries, indexing, and stored procedures to ensure data integrity, high performance.</w:t>
      </w:r>
    </w:p>
    <w:p w14:paraId="454EAF3C" w14:textId="77777777" w:rsidR="00A42C65" w:rsidRDefault="00A42C65">
      <w:pPr>
        <w:numPr>
          <w:ilvl w:val="0"/>
          <w:numId w:val="10"/>
        </w:numPr>
        <w:jc w:val="both"/>
        <w:rPr>
          <w:rFonts w:ascii="Calibri" w:eastAsia="Calibri" w:hAnsi="Calibri" w:cs="Calibri"/>
          <w:sz w:val="22"/>
          <w:szCs w:val="22"/>
        </w:rPr>
      </w:pPr>
      <w:r w:rsidRPr="000B3598">
        <w:rPr>
          <w:rFonts w:ascii="Calibri" w:eastAsia="Calibri" w:hAnsi="Calibri" w:cs="Calibri"/>
          <w:sz w:val="22"/>
          <w:szCs w:val="22"/>
        </w:rPr>
        <w:t>Implemented Micro Service Architecture with Spring Boot based RESTful services and consumed Rest based</w:t>
      </w:r>
    </w:p>
    <w:p w14:paraId="76A562FD" w14:textId="77777777" w:rsidR="00A42C65" w:rsidRDefault="00A42C65" w:rsidP="00A42C65">
      <w:pPr>
        <w:ind w:left="820"/>
        <w:jc w:val="both"/>
        <w:rPr>
          <w:rFonts w:ascii="Calibri" w:eastAsia="Calibri" w:hAnsi="Calibri" w:cs="Calibri"/>
          <w:sz w:val="22"/>
          <w:szCs w:val="22"/>
        </w:rPr>
      </w:pPr>
      <w:r w:rsidRPr="000B3598">
        <w:rPr>
          <w:rFonts w:ascii="Calibri" w:eastAsia="Calibri" w:hAnsi="Calibri" w:cs="Calibri"/>
          <w:sz w:val="22"/>
          <w:szCs w:val="22"/>
        </w:rPr>
        <w:t>Web Services.</w:t>
      </w:r>
    </w:p>
    <w:p w14:paraId="2D6932B2" w14:textId="77777777" w:rsidR="000B3598" w:rsidRPr="000B3598" w:rsidRDefault="000B3598">
      <w:pPr>
        <w:numPr>
          <w:ilvl w:val="0"/>
          <w:numId w:val="10"/>
        </w:numPr>
        <w:jc w:val="both"/>
        <w:rPr>
          <w:rFonts w:ascii="Calibri" w:eastAsia="Calibri" w:hAnsi="Calibri" w:cs="Calibri"/>
          <w:sz w:val="22"/>
          <w:szCs w:val="22"/>
        </w:rPr>
      </w:pPr>
      <w:r w:rsidRPr="000B3598">
        <w:rPr>
          <w:rFonts w:ascii="Calibri" w:eastAsia="Calibri" w:hAnsi="Calibri" w:cs="Calibri"/>
          <w:sz w:val="22"/>
          <w:szCs w:val="22"/>
        </w:rPr>
        <w:t>Used JSON format for data exchange in RESTful APIs, ensuring lightweight, easy-to-parse responses for both front-end and back-end systems.</w:t>
      </w:r>
    </w:p>
    <w:p w14:paraId="37CA93BB" w14:textId="77777777" w:rsidR="000B3598" w:rsidRPr="000B3598" w:rsidRDefault="000B3598">
      <w:pPr>
        <w:numPr>
          <w:ilvl w:val="0"/>
          <w:numId w:val="10"/>
        </w:numPr>
        <w:jc w:val="both"/>
        <w:rPr>
          <w:rFonts w:ascii="Calibri" w:eastAsia="Calibri" w:hAnsi="Calibri" w:cs="Calibri"/>
          <w:sz w:val="22"/>
          <w:szCs w:val="22"/>
        </w:rPr>
      </w:pPr>
      <w:r w:rsidRPr="000B3598">
        <w:rPr>
          <w:rFonts w:ascii="Calibri" w:eastAsia="Calibri" w:hAnsi="Calibri" w:cs="Calibri"/>
          <w:sz w:val="22"/>
          <w:szCs w:val="22"/>
        </w:rPr>
        <w:t>Used Web services (SOAP and RESTful) for transmission of large blocks of XML/JSON.</w:t>
      </w:r>
    </w:p>
    <w:p w14:paraId="5AE22855" w14:textId="77777777" w:rsidR="000B3598" w:rsidRPr="000B3598" w:rsidRDefault="000B3598">
      <w:pPr>
        <w:numPr>
          <w:ilvl w:val="0"/>
          <w:numId w:val="10"/>
        </w:numPr>
        <w:jc w:val="both"/>
        <w:rPr>
          <w:rFonts w:ascii="Calibri" w:eastAsia="Calibri" w:hAnsi="Calibri" w:cs="Calibri"/>
          <w:sz w:val="22"/>
          <w:szCs w:val="22"/>
        </w:rPr>
      </w:pPr>
      <w:r w:rsidRPr="000B3598">
        <w:rPr>
          <w:rFonts w:ascii="Calibri" w:eastAsia="Calibri" w:hAnsi="Calibri" w:cs="Calibri"/>
          <w:sz w:val="22"/>
          <w:szCs w:val="22"/>
        </w:rPr>
        <w:t>Have worked on AWS to integrate the server side and client-side code.</w:t>
      </w:r>
    </w:p>
    <w:p w14:paraId="2EDB6855" w14:textId="77777777" w:rsidR="009709D3" w:rsidRDefault="009709D3">
      <w:pPr>
        <w:numPr>
          <w:ilvl w:val="0"/>
          <w:numId w:val="10"/>
        </w:numPr>
        <w:jc w:val="both"/>
        <w:rPr>
          <w:rFonts w:ascii="Calibri" w:eastAsia="Calibri" w:hAnsi="Calibri" w:cs="Calibri"/>
          <w:sz w:val="22"/>
          <w:szCs w:val="22"/>
        </w:rPr>
      </w:pPr>
      <w:r w:rsidRPr="009709D3">
        <w:rPr>
          <w:rFonts w:ascii="Calibri" w:eastAsia="Calibri" w:hAnsi="Calibri" w:cs="Calibri"/>
          <w:sz w:val="22"/>
          <w:szCs w:val="22"/>
        </w:rPr>
        <w:t>Modernized and migrated enterprise applications into AWS cloud-native environments using Docker-based containerization and microservices architecture.</w:t>
      </w:r>
    </w:p>
    <w:p w14:paraId="6B30263F" w14:textId="17A4F86F" w:rsidR="000B3598" w:rsidRPr="000B3598" w:rsidRDefault="000B3598">
      <w:pPr>
        <w:numPr>
          <w:ilvl w:val="0"/>
          <w:numId w:val="10"/>
        </w:numPr>
        <w:jc w:val="both"/>
        <w:rPr>
          <w:rFonts w:ascii="Calibri" w:eastAsia="Calibri" w:hAnsi="Calibri" w:cs="Calibri"/>
          <w:sz w:val="22"/>
          <w:szCs w:val="22"/>
        </w:rPr>
      </w:pPr>
      <w:r w:rsidRPr="000B3598">
        <w:rPr>
          <w:rFonts w:ascii="Calibri" w:eastAsia="Calibri" w:hAnsi="Calibri" w:cs="Calibri"/>
          <w:sz w:val="22"/>
          <w:szCs w:val="22"/>
        </w:rPr>
        <w:t>Used Mongo D</w:t>
      </w:r>
      <w:r w:rsidR="00B12483">
        <w:rPr>
          <w:rFonts w:ascii="Calibri" w:eastAsia="Calibri" w:hAnsi="Calibri" w:cs="Calibri"/>
          <w:sz w:val="22"/>
          <w:szCs w:val="22"/>
        </w:rPr>
        <w:t>B</w:t>
      </w:r>
      <w:r w:rsidRPr="000B3598">
        <w:rPr>
          <w:rFonts w:ascii="Calibri" w:eastAsia="Calibri" w:hAnsi="Calibri" w:cs="Calibri"/>
          <w:sz w:val="22"/>
          <w:szCs w:val="22"/>
        </w:rPr>
        <w:t>, D</w:t>
      </w:r>
      <w:r w:rsidR="00B12483">
        <w:rPr>
          <w:rFonts w:ascii="Calibri" w:eastAsia="Calibri" w:hAnsi="Calibri" w:cs="Calibri"/>
          <w:sz w:val="22"/>
          <w:szCs w:val="22"/>
        </w:rPr>
        <w:t>B</w:t>
      </w:r>
      <w:r w:rsidRPr="000B3598">
        <w:rPr>
          <w:rFonts w:ascii="Calibri" w:eastAsia="Calibri" w:hAnsi="Calibri" w:cs="Calibri"/>
          <w:sz w:val="22"/>
          <w:szCs w:val="22"/>
        </w:rPr>
        <w:t xml:space="preserve">2 and PostgreSQL for data storage. </w:t>
      </w:r>
    </w:p>
    <w:p w14:paraId="313829BC" w14:textId="77777777" w:rsidR="000B3598" w:rsidRPr="000B3598" w:rsidRDefault="000B3598">
      <w:pPr>
        <w:numPr>
          <w:ilvl w:val="0"/>
          <w:numId w:val="10"/>
        </w:numPr>
        <w:jc w:val="both"/>
        <w:rPr>
          <w:rFonts w:ascii="Calibri" w:eastAsia="Calibri" w:hAnsi="Calibri" w:cs="Calibri"/>
          <w:sz w:val="22"/>
          <w:szCs w:val="22"/>
        </w:rPr>
      </w:pPr>
      <w:r w:rsidRPr="000B3598">
        <w:rPr>
          <w:rFonts w:ascii="Calibri" w:eastAsia="Calibri" w:hAnsi="Calibri" w:cs="Calibri"/>
          <w:sz w:val="22"/>
          <w:szCs w:val="22"/>
        </w:rPr>
        <w:t>Created DAO interface, abstract class, and concrete classes to interact with persistence entities.</w:t>
      </w:r>
    </w:p>
    <w:p w14:paraId="52A5EC09" w14:textId="77777777" w:rsidR="000B3598" w:rsidRPr="000B3598" w:rsidRDefault="000B3598">
      <w:pPr>
        <w:numPr>
          <w:ilvl w:val="0"/>
          <w:numId w:val="10"/>
        </w:numPr>
        <w:jc w:val="both"/>
        <w:rPr>
          <w:rFonts w:ascii="Calibri" w:eastAsia="Calibri" w:hAnsi="Calibri" w:cs="Calibri"/>
          <w:sz w:val="22"/>
          <w:szCs w:val="22"/>
        </w:rPr>
      </w:pPr>
      <w:r w:rsidRPr="000B3598">
        <w:rPr>
          <w:rFonts w:ascii="Calibri" w:eastAsia="Calibri" w:hAnsi="Calibri" w:cs="Calibri"/>
          <w:sz w:val="22"/>
          <w:szCs w:val="22"/>
        </w:rPr>
        <w:t>Worked on bug fixing and supported the production application.</w:t>
      </w:r>
    </w:p>
    <w:p w14:paraId="425CEDD6" w14:textId="77777777" w:rsidR="000B3598" w:rsidRPr="000B3598" w:rsidRDefault="000B3598">
      <w:pPr>
        <w:numPr>
          <w:ilvl w:val="0"/>
          <w:numId w:val="10"/>
        </w:numPr>
        <w:jc w:val="both"/>
        <w:rPr>
          <w:rFonts w:ascii="Calibri" w:eastAsia="Calibri" w:hAnsi="Calibri" w:cs="Calibri"/>
          <w:sz w:val="22"/>
          <w:szCs w:val="22"/>
        </w:rPr>
      </w:pPr>
      <w:r w:rsidRPr="000B3598">
        <w:rPr>
          <w:rFonts w:ascii="Calibri" w:eastAsia="Calibri" w:hAnsi="Calibri" w:cs="Calibri"/>
          <w:sz w:val="22"/>
          <w:szCs w:val="22"/>
        </w:rPr>
        <w:t>Used Maven for building framework and Jenkins for continuous integration and deployment.</w:t>
      </w:r>
    </w:p>
    <w:p w14:paraId="021CF90C" w14:textId="77777777" w:rsidR="000B3598" w:rsidRDefault="000B3598">
      <w:pPr>
        <w:numPr>
          <w:ilvl w:val="0"/>
          <w:numId w:val="10"/>
        </w:numPr>
        <w:jc w:val="both"/>
        <w:rPr>
          <w:rFonts w:ascii="Calibri" w:eastAsia="Calibri" w:hAnsi="Calibri" w:cs="Calibri"/>
          <w:sz w:val="22"/>
          <w:szCs w:val="22"/>
        </w:rPr>
      </w:pPr>
      <w:r w:rsidRPr="000B3598">
        <w:rPr>
          <w:rFonts w:ascii="Calibri" w:eastAsia="Calibri" w:hAnsi="Calibri" w:cs="Calibri"/>
          <w:sz w:val="22"/>
          <w:szCs w:val="22"/>
        </w:rPr>
        <w:t>Used DOCKER for containerization and Kubernetes as the microservice orchestration engine.</w:t>
      </w:r>
    </w:p>
    <w:p w14:paraId="74605A8D" w14:textId="77777777" w:rsidR="00A436BF" w:rsidRPr="000B3598" w:rsidRDefault="00A436BF" w:rsidP="00A436BF">
      <w:pPr>
        <w:ind w:left="820"/>
        <w:jc w:val="both"/>
        <w:rPr>
          <w:rFonts w:ascii="Calibri" w:eastAsia="Calibri" w:hAnsi="Calibri" w:cs="Calibri"/>
          <w:sz w:val="22"/>
          <w:szCs w:val="22"/>
        </w:rPr>
      </w:pPr>
    </w:p>
    <w:p w14:paraId="12F70860" w14:textId="054F6FB6" w:rsidR="00655EFB" w:rsidRPr="00AB2FEB" w:rsidRDefault="00655EFB" w:rsidP="00AB2FEB">
      <w:pPr>
        <w:rPr>
          <w:rFonts w:ascii="Calibri" w:eastAsia="Calibri" w:hAnsi="Calibri" w:cs="Calibri"/>
          <w:b/>
          <w:sz w:val="22"/>
        </w:rPr>
      </w:pPr>
      <w:r w:rsidRPr="00AB2FEB">
        <w:rPr>
          <w:rFonts w:ascii="Calibri" w:eastAsia="Calibri" w:hAnsi="Calibri" w:cs="Calibri"/>
          <w:b/>
          <w:sz w:val="22"/>
        </w:rPr>
        <w:t>C</w:t>
      </w:r>
      <w:r w:rsidR="00A436BF">
        <w:rPr>
          <w:rFonts w:ascii="Calibri" w:eastAsia="Calibri" w:hAnsi="Calibri" w:cs="Calibri"/>
          <w:b/>
          <w:sz w:val="22"/>
        </w:rPr>
        <w:t>ompany</w:t>
      </w:r>
      <w:r w:rsidRPr="00AB2FEB">
        <w:rPr>
          <w:rFonts w:ascii="Calibri" w:eastAsia="Calibri" w:hAnsi="Calibri" w:cs="Calibri"/>
          <w:b/>
          <w:sz w:val="22"/>
        </w:rPr>
        <w:t xml:space="preserve">: </w:t>
      </w:r>
      <w:r w:rsidR="004F4DD8" w:rsidRPr="00A436BF">
        <w:rPr>
          <w:rFonts w:ascii="Calibri" w:eastAsia="Calibri" w:hAnsi="Calibri" w:cs="Calibri"/>
          <w:bCs/>
          <w:sz w:val="22"/>
        </w:rPr>
        <w:t>Micro Focus</w:t>
      </w:r>
      <w:r w:rsidR="00A436BF">
        <w:rPr>
          <w:rFonts w:ascii="Calibri" w:eastAsia="Calibri" w:hAnsi="Calibri" w:cs="Calibri"/>
          <w:bCs/>
          <w:sz w:val="22"/>
        </w:rPr>
        <w:t xml:space="preserve"> (India)</w:t>
      </w:r>
    </w:p>
    <w:p w14:paraId="2A0908D8" w14:textId="5A49AB16" w:rsidR="00655EFB" w:rsidRPr="00AB2FEB" w:rsidRDefault="00655EFB" w:rsidP="00AB2FEB">
      <w:pPr>
        <w:rPr>
          <w:rFonts w:ascii="Calibri" w:eastAsia="Calibri" w:hAnsi="Calibri" w:cs="Calibri"/>
          <w:b/>
          <w:sz w:val="22"/>
        </w:rPr>
      </w:pPr>
      <w:r w:rsidRPr="00AB2FEB">
        <w:rPr>
          <w:rFonts w:ascii="Calibri" w:eastAsia="Calibri" w:hAnsi="Calibri" w:cs="Calibri"/>
          <w:b/>
          <w:sz w:val="22"/>
        </w:rPr>
        <w:t xml:space="preserve">Role: </w:t>
      </w:r>
      <w:r w:rsidR="00A77B7C" w:rsidRPr="00A436BF">
        <w:rPr>
          <w:rFonts w:ascii="Calibri" w:eastAsia="Calibri" w:hAnsi="Calibri" w:cs="Calibri"/>
          <w:bCs/>
          <w:sz w:val="22"/>
        </w:rPr>
        <w:t>Software Engineer</w:t>
      </w:r>
    </w:p>
    <w:p w14:paraId="06763659" w14:textId="19ACA5B4" w:rsidR="00F24E1B" w:rsidRDefault="00655EFB" w:rsidP="00AB2FEB">
      <w:pPr>
        <w:rPr>
          <w:rFonts w:ascii="Calibri" w:hAnsi="Calibri" w:cs="Calibri"/>
          <w:sz w:val="22"/>
          <w:szCs w:val="22"/>
        </w:rPr>
      </w:pPr>
      <w:r w:rsidRPr="00AB2FEB">
        <w:rPr>
          <w:rFonts w:ascii="Calibri" w:eastAsia="Calibri" w:hAnsi="Calibri" w:cs="Calibri"/>
          <w:b/>
          <w:sz w:val="22"/>
        </w:rPr>
        <w:t xml:space="preserve">Duration: </w:t>
      </w:r>
      <w:r w:rsidRPr="00A436BF">
        <w:rPr>
          <w:rFonts w:ascii="Calibri" w:eastAsia="Calibri" w:hAnsi="Calibri" w:cs="Calibri"/>
          <w:bCs/>
          <w:sz w:val="22"/>
        </w:rPr>
        <w:t>Apr</w:t>
      </w:r>
      <w:r w:rsidR="004F4DD8" w:rsidRPr="00A436BF">
        <w:rPr>
          <w:rFonts w:ascii="Calibri" w:eastAsia="Calibri" w:hAnsi="Calibri" w:cs="Calibri"/>
          <w:bCs/>
          <w:sz w:val="22"/>
        </w:rPr>
        <w:t xml:space="preserve"> </w:t>
      </w:r>
      <w:r w:rsidRPr="00A436BF">
        <w:rPr>
          <w:rFonts w:ascii="Calibri" w:eastAsia="Calibri" w:hAnsi="Calibri" w:cs="Calibri"/>
          <w:bCs/>
          <w:sz w:val="22"/>
        </w:rPr>
        <w:t>201</w:t>
      </w:r>
      <w:r w:rsidR="00A436BF">
        <w:rPr>
          <w:rFonts w:ascii="Calibri" w:eastAsia="Calibri" w:hAnsi="Calibri" w:cs="Calibri"/>
          <w:bCs/>
          <w:sz w:val="22"/>
        </w:rPr>
        <w:t xml:space="preserve">5 </w:t>
      </w:r>
      <w:r w:rsidRPr="00A436BF">
        <w:rPr>
          <w:rFonts w:ascii="Calibri" w:eastAsia="Calibri" w:hAnsi="Calibri" w:cs="Calibri"/>
          <w:bCs/>
          <w:sz w:val="22"/>
        </w:rPr>
        <w:t>– Jun 2019</w:t>
      </w:r>
    </w:p>
    <w:p w14:paraId="77D3F9B4" w14:textId="50DE6F55" w:rsidR="00442AF3" w:rsidRPr="00580B4C" w:rsidRDefault="00442AF3" w:rsidP="00442AF3">
      <w:pPr>
        <w:jc w:val="both"/>
        <w:rPr>
          <w:rFonts w:ascii="Calibri" w:hAnsi="Calibri" w:cs="Calibri"/>
          <w:bCs/>
          <w:color w:val="000000"/>
          <w:sz w:val="22"/>
          <w:szCs w:val="22"/>
        </w:rPr>
      </w:pPr>
      <w:r w:rsidRPr="004467CE">
        <w:rPr>
          <w:rFonts w:ascii="Calibri" w:hAnsi="Calibri" w:cs="Calibri"/>
          <w:b/>
          <w:color w:val="000000"/>
          <w:sz w:val="22"/>
          <w:szCs w:val="22"/>
        </w:rPr>
        <w:t>Project:</w:t>
      </w:r>
      <w:r w:rsidRPr="00580B4C">
        <w:rPr>
          <w:rFonts w:ascii="Calibri" w:hAnsi="Calibri" w:cs="Calibri"/>
          <w:b/>
          <w:bCs/>
          <w:color w:val="000000"/>
          <w:sz w:val="22"/>
          <w:szCs w:val="22"/>
        </w:rPr>
        <w:t xml:space="preserve"> </w:t>
      </w:r>
      <w:r>
        <w:rPr>
          <w:rFonts w:ascii="Calibri" w:hAnsi="Calibri" w:cs="Calibri"/>
          <w:b/>
          <w:bCs/>
          <w:color w:val="000000"/>
          <w:sz w:val="22"/>
          <w:szCs w:val="22"/>
        </w:rPr>
        <w:t xml:space="preserve">SBI - </w:t>
      </w:r>
      <w:r w:rsidR="005A407B">
        <w:rPr>
          <w:rFonts w:ascii="Calibri" w:hAnsi="Calibri" w:cs="Calibri"/>
          <w:b/>
          <w:bCs/>
          <w:color w:val="000000"/>
          <w:sz w:val="22"/>
          <w:szCs w:val="22"/>
        </w:rPr>
        <w:t>CMS</w:t>
      </w:r>
      <w:r w:rsidRPr="00580B4C">
        <w:rPr>
          <w:rFonts w:ascii="Calibri" w:hAnsi="Calibri" w:cs="Calibri"/>
          <w:b/>
          <w:bCs/>
          <w:color w:val="000000"/>
          <w:sz w:val="22"/>
          <w:szCs w:val="22"/>
        </w:rPr>
        <w:t xml:space="preserve"> </w:t>
      </w:r>
      <w:r w:rsidR="005A407B">
        <w:rPr>
          <w:rFonts w:ascii="Calibri" w:hAnsi="Calibri" w:cs="Calibri"/>
          <w:b/>
          <w:bCs/>
          <w:color w:val="000000"/>
          <w:sz w:val="22"/>
          <w:szCs w:val="22"/>
        </w:rPr>
        <w:t>(Capital Markets System</w:t>
      </w:r>
      <w:r w:rsidRPr="00580B4C">
        <w:rPr>
          <w:rFonts w:ascii="Calibri" w:hAnsi="Calibri" w:cs="Calibri"/>
          <w:b/>
          <w:bCs/>
          <w:color w:val="000000"/>
          <w:sz w:val="22"/>
          <w:szCs w:val="22"/>
        </w:rPr>
        <w:t>)</w:t>
      </w:r>
    </w:p>
    <w:p w14:paraId="1A1F6228" w14:textId="1243DD7A" w:rsidR="00442AF3" w:rsidRPr="00442AF3" w:rsidRDefault="00442AF3" w:rsidP="00442AF3">
      <w:pPr>
        <w:pStyle w:val="BodyText"/>
        <w:ind w:firstLine="720"/>
        <w:rPr>
          <w:rFonts w:ascii="Calibri" w:hAnsi="Calibri" w:cs="Calibri"/>
          <w:szCs w:val="22"/>
        </w:rPr>
      </w:pPr>
      <w:r>
        <w:rPr>
          <w:rFonts w:ascii="Calibri" w:hAnsi="Calibri" w:cs="Calibri"/>
          <w:b/>
          <w:color w:val="000000"/>
          <w:szCs w:val="22"/>
        </w:rPr>
        <w:t xml:space="preserve">SBI - </w:t>
      </w:r>
      <w:r w:rsidR="005A407B">
        <w:rPr>
          <w:rFonts w:ascii="Calibri" w:hAnsi="Calibri" w:cs="Calibri"/>
          <w:b/>
          <w:color w:val="000000"/>
          <w:szCs w:val="22"/>
        </w:rPr>
        <w:t>CMS</w:t>
      </w:r>
      <w:r w:rsidRPr="00580B4C">
        <w:rPr>
          <w:rFonts w:ascii="Calibri" w:hAnsi="Calibri" w:cs="Calibri"/>
          <w:color w:val="000000"/>
          <w:szCs w:val="22"/>
        </w:rPr>
        <w:t xml:space="preserve"> </w:t>
      </w:r>
      <w:r w:rsidRPr="00580B4C">
        <w:rPr>
          <w:rFonts w:ascii="Calibri" w:hAnsi="Calibri" w:cs="Calibri"/>
          <w:szCs w:val="22"/>
        </w:rPr>
        <w:t>and sub systems - are fully automated capital market back-office transactions processing</w:t>
      </w:r>
      <w:r>
        <w:rPr>
          <w:rFonts w:ascii="Calibri" w:hAnsi="Calibri" w:cs="Calibri"/>
          <w:szCs w:val="22"/>
        </w:rPr>
        <w:t xml:space="preserve">, which supports </w:t>
      </w:r>
      <w:r w:rsidRPr="00580B4C">
        <w:rPr>
          <w:rFonts w:ascii="Calibri" w:hAnsi="Calibri" w:cs="Calibri"/>
          <w:szCs w:val="22"/>
        </w:rPr>
        <w:t>Foreign Exchange, Treasury</w:t>
      </w:r>
      <w:r>
        <w:rPr>
          <w:rFonts w:ascii="Calibri" w:hAnsi="Calibri" w:cs="Calibri"/>
          <w:szCs w:val="22"/>
        </w:rPr>
        <w:t xml:space="preserve"> and Bonds trades</w:t>
      </w:r>
      <w:r w:rsidRPr="00580B4C">
        <w:rPr>
          <w:rFonts w:ascii="Calibri" w:hAnsi="Calibri" w:cs="Calibri"/>
          <w:szCs w:val="22"/>
        </w:rPr>
        <w:t xml:space="preserve">. The requirement ranges from deal capture &amp; validation, update of exposure positions, processing through back-office operations like accounting and generation of reports and finally handing over the accounting movements to </w:t>
      </w:r>
      <w:r>
        <w:rPr>
          <w:rFonts w:ascii="Calibri" w:hAnsi="Calibri" w:cs="Calibri"/>
          <w:szCs w:val="22"/>
        </w:rPr>
        <w:t>CBS(Core Banking System)</w:t>
      </w:r>
      <w:r w:rsidRPr="00580B4C">
        <w:rPr>
          <w:rFonts w:ascii="Calibri" w:hAnsi="Calibri" w:cs="Calibri"/>
          <w:szCs w:val="22"/>
        </w:rPr>
        <w:t xml:space="preserve">.  </w:t>
      </w:r>
      <w:r w:rsidR="005A407B">
        <w:rPr>
          <w:rFonts w:ascii="Calibri" w:hAnsi="Calibri" w:cs="Calibri"/>
          <w:szCs w:val="22"/>
        </w:rPr>
        <w:t>SBI-CMS</w:t>
      </w:r>
      <w:r w:rsidRPr="00580B4C">
        <w:rPr>
          <w:rFonts w:ascii="Calibri" w:hAnsi="Calibri" w:cs="Calibri"/>
          <w:szCs w:val="22"/>
        </w:rPr>
        <w:t xml:space="preserve"> will be complete Straight Through Processing (STP) application, wherein, the deal once entered in </w:t>
      </w:r>
      <w:r w:rsidR="009903CD">
        <w:rPr>
          <w:rFonts w:ascii="Calibri" w:hAnsi="Calibri" w:cs="Calibri"/>
          <w:szCs w:val="22"/>
        </w:rPr>
        <w:t xml:space="preserve">SBI-CMS, </w:t>
      </w:r>
      <w:r w:rsidRPr="00580B4C">
        <w:rPr>
          <w:rFonts w:ascii="Calibri" w:hAnsi="Calibri" w:cs="Calibri"/>
          <w:szCs w:val="22"/>
        </w:rPr>
        <w:t xml:space="preserve">will flow through the middle office (control functions like </w:t>
      </w:r>
      <w:r>
        <w:rPr>
          <w:rFonts w:ascii="Calibri" w:hAnsi="Calibri" w:cs="Calibri"/>
          <w:szCs w:val="22"/>
        </w:rPr>
        <w:t>real-time</w:t>
      </w:r>
      <w:r w:rsidRPr="00580B4C">
        <w:rPr>
          <w:rFonts w:ascii="Calibri" w:hAnsi="Calibri" w:cs="Calibri"/>
          <w:szCs w:val="22"/>
        </w:rPr>
        <w:t xml:space="preserve"> - position update) and finally get processed at back office. This system interfaces with other accounting systems (like DELTA, Finacle and Bank Master) and the accounting movements get posted there. The SWIFT </w:t>
      </w:r>
      <w:r w:rsidRPr="00580B4C">
        <w:rPr>
          <w:rFonts w:ascii="Calibri" w:hAnsi="Calibri" w:cs="Calibri"/>
          <w:szCs w:val="22"/>
        </w:rPr>
        <w:lastRenderedPageBreak/>
        <w:t xml:space="preserve">messages are generated by </w:t>
      </w:r>
      <w:r w:rsidR="009903CD">
        <w:rPr>
          <w:rFonts w:ascii="Calibri" w:hAnsi="Calibri" w:cs="Calibri"/>
          <w:szCs w:val="22"/>
        </w:rPr>
        <w:t>SBI-CMS</w:t>
      </w:r>
      <w:r w:rsidRPr="00580B4C">
        <w:rPr>
          <w:rFonts w:ascii="Calibri" w:hAnsi="Calibri" w:cs="Calibri"/>
          <w:szCs w:val="22"/>
        </w:rPr>
        <w:t xml:space="preserve"> and handed over to SWIFT Terminal at the Branch for further transmission. </w:t>
      </w:r>
    </w:p>
    <w:p w14:paraId="4105646F" w14:textId="77777777" w:rsidR="00442AF3" w:rsidRDefault="00442AF3" w:rsidP="00442AF3">
      <w:pPr>
        <w:spacing w:after="60"/>
        <w:rPr>
          <w:rFonts w:ascii="Calibri" w:eastAsia="Calibri" w:hAnsi="Calibri" w:cs="Calibri"/>
          <w:b/>
          <w:sz w:val="22"/>
        </w:rPr>
      </w:pPr>
      <w:r>
        <w:rPr>
          <w:rFonts w:ascii="Calibri" w:eastAsia="Calibri" w:hAnsi="Calibri" w:cs="Calibri"/>
          <w:b/>
          <w:sz w:val="22"/>
        </w:rPr>
        <w:t>Responsibilities:</w:t>
      </w:r>
    </w:p>
    <w:p w14:paraId="173292AD" w14:textId="77777777" w:rsidR="000D2557" w:rsidRDefault="000D2557">
      <w:pPr>
        <w:numPr>
          <w:ilvl w:val="0"/>
          <w:numId w:val="9"/>
        </w:numPr>
        <w:jc w:val="both"/>
        <w:rPr>
          <w:rFonts w:ascii="Calibri" w:eastAsia="Calibri" w:hAnsi="Calibri" w:cs="Calibri"/>
          <w:sz w:val="22"/>
          <w:szCs w:val="22"/>
        </w:rPr>
      </w:pPr>
      <w:r w:rsidRPr="000D2557">
        <w:rPr>
          <w:rFonts w:ascii="Calibri" w:eastAsia="Calibri" w:hAnsi="Calibri" w:cs="Calibri"/>
          <w:sz w:val="22"/>
          <w:szCs w:val="22"/>
        </w:rPr>
        <w:t>Designed and implemented enterprise-grade enhancements and change requests for mission-critical capital markets and treasury processing systems.</w:t>
      </w:r>
    </w:p>
    <w:p w14:paraId="123EB087" w14:textId="77777777" w:rsidR="000D2557" w:rsidRDefault="000D2557">
      <w:pPr>
        <w:numPr>
          <w:ilvl w:val="0"/>
          <w:numId w:val="9"/>
        </w:numPr>
        <w:jc w:val="both"/>
        <w:rPr>
          <w:rFonts w:ascii="Calibri" w:eastAsia="Calibri" w:hAnsi="Calibri" w:cs="Calibri"/>
          <w:sz w:val="22"/>
          <w:szCs w:val="22"/>
        </w:rPr>
      </w:pPr>
      <w:r w:rsidRPr="000D2557">
        <w:rPr>
          <w:rFonts w:ascii="Calibri" w:eastAsia="Calibri" w:hAnsi="Calibri" w:cs="Calibri"/>
          <w:sz w:val="22"/>
          <w:szCs w:val="22"/>
        </w:rPr>
        <w:t>Integrated Bloomberg and Reuters APIs to retrieve and process real-time market data and reference data for treasury and capital markets operations.</w:t>
      </w:r>
    </w:p>
    <w:p w14:paraId="51F1DDF9" w14:textId="57772E79" w:rsidR="00E3011F" w:rsidRDefault="00E3011F">
      <w:pPr>
        <w:numPr>
          <w:ilvl w:val="0"/>
          <w:numId w:val="9"/>
        </w:numPr>
        <w:jc w:val="both"/>
        <w:rPr>
          <w:rFonts w:ascii="Calibri" w:eastAsia="Calibri" w:hAnsi="Calibri" w:cs="Calibri"/>
          <w:sz w:val="22"/>
          <w:szCs w:val="22"/>
        </w:rPr>
      </w:pPr>
      <w:r w:rsidRPr="00E3011F">
        <w:rPr>
          <w:rFonts w:ascii="Calibri" w:eastAsia="Calibri" w:hAnsi="Calibri" w:cs="Calibri"/>
          <w:sz w:val="22"/>
          <w:szCs w:val="22"/>
        </w:rPr>
        <w:t>Involved in modernization and migration of legacy/mainframe banking systems into Java-based enterprise applications.</w:t>
      </w:r>
    </w:p>
    <w:p w14:paraId="794E6CC5" w14:textId="0B9799BF" w:rsidR="00442AF3" w:rsidRPr="002D411B" w:rsidRDefault="00442AF3">
      <w:pPr>
        <w:numPr>
          <w:ilvl w:val="0"/>
          <w:numId w:val="9"/>
        </w:numPr>
        <w:jc w:val="both"/>
        <w:rPr>
          <w:rFonts w:ascii="Calibri" w:eastAsia="Calibri" w:hAnsi="Calibri" w:cs="Calibri"/>
          <w:sz w:val="22"/>
          <w:szCs w:val="22"/>
        </w:rPr>
      </w:pPr>
      <w:r w:rsidRPr="002D411B">
        <w:rPr>
          <w:rFonts w:ascii="Calibri" w:eastAsia="Calibri" w:hAnsi="Calibri" w:cs="Calibri"/>
          <w:sz w:val="22"/>
          <w:szCs w:val="22"/>
        </w:rPr>
        <w:t>Very good hands-on experience in production support as per the agreed SLA.</w:t>
      </w:r>
    </w:p>
    <w:p w14:paraId="50AFBE19" w14:textId="77777777" w:rsidR="00442AF3" w:rsidRPr="002D411B" w:rsidRDefault="00442AF3">
      <w:pPr>
        <w:numPr>
          <w:ilvl w:val="0"/>
          <w:numId w:val="9"/>
        </w:numPr>
        <w:jc w:val="both"/>
        <w:rPr>
          <w:rFonts w:ascii="Calibri" w:eastAsia="Calibri" w:hAnsi="Calibri" w:cs="Calibri"/>
          <w:sz w:val="22"/>
          <w:szCs w:val="22"/>
        </w:rPr>
      </w:pPr>
      <w:r w:rsidRPr="002D411B">
        <w:rPr>
          <w:rFonts w:ascii="Calibri" w:eastAsia="Calibri" w:hAnsi="Calibri" w:cs="Calibri"/>
          <w:sz w:val="22"/>
          <w:szCs w:val="22"/>
        </w:rPr>
        <w:t>Web Services developed to provide a service of updating counterparty balance update in the Core Banking System.</w:t>
      </w:r>
    </w:p>
    <w:p w14:paraId="011C9ABB" w14:textId="77777777" w:rsidR="00442AF3" w:rsidRPr="002D411B" w:rsidRDefault="00442AF3">
      <w:pPr>
        <w:numPr>
          <w:ilvl w:val="0"/>
          <w:numId w:val="9"/>
        </w:numPr>
        <w:jc w:val="both"/>
        <w:rPr>
          <w:rFonts w:ascii="Calibri" w:eastAsia="Calibri" w:hAnsi="Calibri" w:cs="Calibri"/>
          <w:sz w:val="22"/>
          <w:szCs w:val="22"/>
        </w:rPr>
      </w:pPr>
      <w:r w:rsidRPr="002D411B">
        <w:rPr>
          <w:rFonts w:ascii="Calibri" w:eastAsia="Calibri" w:hAnsi="Calibri" w:cs="Calibri"/>
          <w:sz w:val="22"/>
          <w:szCs w:val="22"/>
        </w:rPr>
        <w:t xml:space="preserve">Involved in complete development of </w:t>
      </w:r>
      <w:r w:rsidRPr="002D411B">
        <w:rPr>
          <w:rFonts w:ascii="Calibri" w:eastAsia="Calibri" w:hAnsi="Calibri" w:cs="Calibri"/>
          <w:b/>
          <w:sz w:val="22"/>
          <w:szCs w:val="22"/>
        </w:rPr>
        <w:t>the Security (Debt Securities)</w:t>
      </w:r>
      <w:r w:rsidRPr="002D411B">
        <w:rPr>
          <w:rFonts w:ascii="Calibri" w:eastAsia="Calibri" w:hAnsi="Calibri" w:cs="Calibri"/>
          <w:sz w:val="22"/>
          <w:szCs w:val="22"/>
        </w:rPr>
        <w:t xml:space="preserve"> module.</w:t>
      </w:r>
    </w:p>
    <w:p w14:paraId="41689CA6" w14:textId="77777777" w:rsidR="00442AF3" w:rsidRPr="002D411B" w:rsidRDefault="00442AF3">
      <w:pPr>
        <w:numPr>
          <w:ilvl w:val="0"/>
          <w:numId w:val="9"/>
        </w:numPr>
        <w:jc w:val="both"/>
        <w:rPr>
          <w:rFonts w:ascii="Calibri" w:eastAsia="Calibri" w:hAnsi="Calibri" w:cs="Calibri"/>
          <w:sz w:val="22"/>
          <w:szCs w:val="22"/>
        </w:rPr>
      </w:pPr>
      <w:r w:rsidRPr="002D411B">
        <w:rPr>
          <w:rFonts w:ascii="Calibri" w:eastAsia="Calibri" w:hAnsi="Calibri" w:cs="Calibri"/>
          <w:sz w:val="22"/>
          <w:szCs w:val="22"/>
        </w:rPr>
        <w:t>Extensive work experience in accounting bookings generation and exchange position.</w:t>
      </w:r>
    </w:p>
    <w:p w14:paraId="654E664B" w14:textId="77777777" w:rsidR="00442AF3" w:rsidRPr="002D411B" w:rsidRDefault="00442AF3">
      <w:pPr>
        <w:numPr>
          <w:ilvl w:val="0"/>
          <w:numId w:val="9"/>
        </w:numPr>
        <w:jc w:val="both"/>
        <w:rPr>
          <w:rFonts w:ascii="Calibri" w:eastAsia="Calibri" w:hAnsi="Calibri" w:cs="Calibri"/>
          <w:sz w:val="22"/>
          <w:szCs w:val="22"/>
        </w:rPr>
      </w:pPr>
      <w:r w:rsidRPr="002D411B">
        <w:rPr>
          <w:rFonts w:ascii="Calibri" w:eastAsia="Calibri" w:hAnsi="Calibri" w:cs="Calibri"/>
          <w:sz w:val="22"/>
          <w:szCs w:val="22"/>
        </w:rPr>
        <w:t xml:space="preserve">Worked extensively on </w:t>
      </w:r>
      <w:r w:rsidRPr="002D411B">
        <w:rPr>
          <w:rFonts w:ascii="Calibri" w:eastAsia="Calibri" w:hAnsi="Calibri" w:cs="Calibri"/>
          <w:b/>
          <w:sz w:val="22"/>
          <w:szCs w:val="22"/>
        </w:rPr>
        <w:t>PL/SQL, Spring, Struts, JSP and JAXB</w:t>
      </w:r>
      <w:r w:rsidRPr="002D411B">
        <w:rPr>
          <w:rFonts w:ascii="Calibri" w:eastAsia="Calibri" w:hAnsi="Calibri" w:cs="Calibri"/>
          <w:sz w:val="22"/>
          <w:szCs w:val="22"/>
        </w:rPr>
        <w:t>.</w:t>
      </w:r>
    </w:p>
    <w:p w14:paraId="0BB73652" w14:textId="77777777" w:rsidR="00442AF3" w:rsidRPr="002D411B" w:rsidRDefault="00442AF3">
      <w:pPr>
        <w:numPr>
          <w:ilvl w:val="0"/>
          <w:numId w:val="9"/>
        </w:numPr>
        <w:jc w:val="both"/>
        <w:rPr>
          <w:rFonts w:ascii="Calibri" w:eastAsia="Calibri" w:hAnsi="Calibri" w:cs="Calibri"/>
          <w:sz w:val="22"/>
          <w:szCs w:val="22"/>
        </w:rPr>
      </w:pPr>
      <w:r w:rsidRPr="002D411B">
        <w:rPr>
          <w:rFonts w:ascii="Calibri" w:eastAsia="Calibri" w:hAnsi="Calibri" w:cs="Calibri"/>
          <w:sz w:val="22"/>
          <w:szCs w:val="22"/>
        </w:rPr>
        <w:t xml:space="preserve">Extensively worked on </w:t>
      </w:r>
      <w:r w:rsidRPr="002D411B">
        <w:rPr>
          <w:rFonts w:ascii="Calibri" w:eastAsia="Calibri" w:hAnsi="Calibri" w:cs="Calibri"/>
          <w:b/>
          <w:sz w:val="22"/>
          <w:szCs w:val="22"/>
        </w:rPr>
        <w:t>ANT</w:t>
      </w:r>
      <w:r w:rsidRPr="002D411B">
        <w:rPr>
          <w:rFonts w:ascii="Calibri" w:eastAsia="Calibri" w:hAnsi="Calibri" w:cs="Calibri"/>
          <w:sz w:val="22"/>
          <w:szCs w:val="22"/>
        </w:rPr>
        <w:t xml:space="preserve"> and </w:t>
      </w:r>
      <w:r w:rsidRPr="002D411B">
        <w:rPr>
          <w:rFonts w:ascii="Calibri" w:eastAsia="Calibri" w:hAnsi="Calibri" w:cs="Calibri"/>
          <w:b/>
          <w:sz w:val="22"/>
          <w:szCs w:val="22"/>
        </w:rPr>
        <w:t>Maven</w:t>
      </w:r>
      <w:r w:rsidRPr="002D411B">
        <w:rPr>
          <w:rFonts w:ascii="Calibri" w:eastAsia="Calibri" w:hAnsi="Calibri" w:cs="Calibri"/>
          <w:sz w:val="22"/>
          <w:szCs w:val="22"/>
        </w:rPr>
        <w:t>.</w:t>
      </w:r>
    </w:p>
    <w:p w14:paraId="0EABB0EC" w14:textId="77777777" w:rsidR="00442AF3" w:rsidRPr="002D411B" w:rsidRDefault="00442AF3">
      <w:pPr>
        <w:numPr>
          <w:ilvl w:val="0"/>
          <w:numId w:val="9"/>
        </w:numPr>
        <w:jc w:val="both"/>
        <w:rPr>
          <w:rFonts w:ascii="Calibri" w:eastAsia="Calibri" w:hAnsi="Calibri" w:cs="Calibri"/>
          <w:sz w:val="22"/>
          <w:szCs w:val="22"/>
        </w:rPr>
      </w:pPr>
      <w:r w:rsidRPr="002D411B">
        <w:rPr>
          <w:rFonts w:ascii="Calibri" w:eastAsia="Calibri" w:hAnsi="Calibri" w:cs="Calibri"/>
          <w:sz w:val="22"/>
          <w:szCs w:val="22"/>
        </w:rPr>
        <w:t>Worked on XML Marshalling and Un-Marshalling.</w:t>
      </w:r>
    </w:p>
    <w:p w14:paraId="6BAF0BFF" w14:textId="77777777" w:rsidR="00442AF3" w:rsidRPr="002D411B" w:rsidRDefault="00442AF3">
      <w:pPr>
        <w:numPr>
          <w:ilvl w:val="0"/>
          <w:numId w:val="9"/>
        </w:numPr>
        <w:jc w:val="both"/>
        <w:rPr>
          <w:rFonts w:ascii="Calibri" w:eastAsia="Calibri" w:hAnsi="Calibri" w:cs="Calibri"/>
          <w:sz w:val="22"/>
          <w:szCs w:val="22"/>
        </w:rPr>
      </w:pPr>
      <w:r w:rsidRPr="002D411B">
        <w:rPr>
          <w:rFonts w:ascii="Calibri" w:eastAsia="Calibri" w:hAnsi="Calibri" w:cs="Calibri"/>
          <w:sz w:val="22"/>
          <w:szCs w:val="22"/>
        </w:rPr>
        <w:t>Played an active role in implementing the web services for interacting with the other systems.</w:t>
      </w:r>
    </w:p>
    <w:p w14:paraId="356C33AB" w14:textId="319DDB77" w:rsidR="00442AF3" w:rsidRPr="002D411B" w:rsidRDefault="00442AF3">
      <w:pPr>
        <w:numPr>
          <w:ilvl w:val="0"/>
          <w:numId w:val="9"/>
        </w:numPr>
        <w:jc w:val="both"/>
        <w:rPr>
          <w:rFonts w:ascii="Calibri" w:eastAsia="Calibri" w:hAnsi="Calibri" w:cs="Calibri"/>
          <w:sz w:val="22"/>
          <w:szCs w:val="22"/>
        </w:rPr>
      </w:pPr>
      <w:r w:rsidRPr="002D411B">
        <w:rPr>
          <w:rFonts w:ascii="Calibri" w:eastAsia="Calibri" w:hAnsi="Calibri" w:cs="Calibri"/>
          <w:sz w:val="22"/>
          <w:szCs w:val="22"/>
        </w:rPr>
        <w:t xml:space="preserve">Played a major role in designing and developing interfaces for the interaction of </w:t>
      </w:r>
      <w:r w:rsidR="009903CD">
        <w:rPr>
          <w:rFonts w:ascii="Calibri" w:eastAsia="Calibri" w:hAnsi="Calibri" w:cs="Calibri"/>
          <w:b/>
          <w:bCs/>
          <w:sz w:val="22"/>
          <w:szCs w:val="22"/>
        </w:rPr>
        <w:t>SBI-</w:t>
      </w:r>
      <w:r w:rsidR="009903CD">
        <w:rPr>
          <w:rFonts w:ascii="Calibri" w:eastAsia="Calibri" w:hAnsi="Calibri" w:cs="Calibri"/>
          <w:b/>
          <w:sz w:val="22"/>
          <w:szCs w:val="22"/>
        </w:rPr>
        <w:t>CMS</w:t>
      </w:r>
      <w:r w:rsidRPr="002D411B">
        <w:rPr>
          <w:rFonts w:ascii="Calibri" w:eastAsia="Calibri" w:hAnsi="Calibri" w:cs="Calibri"/>
          <w:b/>
          <w:sz w:val="22"/>
          <w:szCs w:val="22"/>
        </w:rPr>
        <w:t xml:space="preserve"> </w:t>
      </w:r>
      <w:r w:rsidRPr="002D411B">
        <w:rPr>
          <w:rFonts w:ascii="Calibri" w:eastAsia="Calibri" w:hAnsi="Calibri" w:cs="Calibri"/>
          <w:sz w:val="22"/>
          <w:szCs w:val="22"/>
        </w:rPr>
        <w:t xml:space="preserve">application with third party external systems i.e. </w:t>
      </w:r>
      <w:r w:rsidRPr="002D411B">
        <w:rPr>
          <w:rFonts w:ascii="Calibri" w:eastAsia="Calibri" w:hAnsi="Calibri" w:cs="Calibri"/>
          <w:b/>
          <w:sz w:val="22"/>
          <w:szCs w:val="22"/>
        </w:rPr>
        <w:t>DELTA, Kondor plus, BDR and Bank Master</w:t>
      </w:r>
      <w:r w:rsidRPr="002D411B">
        <w:rPr>
          <w:rFonts w:ascii="Calibri" w:eastAsia="Calibri" w:hAnsi="Calibri" w:cs="Calibri"/>
          <w:sz w:val="22"/>
          <w:szCs w:val="22"/>
        </w:rPr>
        <w:t>.</w:t>
      </w:r>
    </w:p>
    <w:p w14:paraId="1306EEAE" w14:textId="77777777" w:rsidR="00442AF3" w:rsidRPr="002D411B" w:rsidRDefault="00442AF3">
      <w:pPr>
        <w:numPr>
          <w:ilvl w:val="0"/>
          <w:numId w:val="9"/>
        </w:numPr>
        <w:jc w:val="both"/>
        <w:rPr>
          <w:rFonts w:ascii="Calibri" w:eastAsia="Calibri" w:hAnsi="Calibri" w:cs="Calibri"/>
          <w:sz w:val="22"/>
          <w:szCs w:val="22"/>
        </w:rPr>
      </w:pPr>
      <w:r w:rsidRPr="002D411B">
        <w:rPr>
          <w:rFonts w:ascii="Calibri" w:eastAsia="Calibri" w:hAnsi="Calibri" w:cs="Calibri"/>
          <w:sz w:val="22"/>
          <w:szCs w:val="22"/>
        </w:rPr>
        <w:t xml:space="preserve">Played a major role in the development of the module </w:t>
      </w:r>
      <w:r>
        <w:rPr>
          <w:rFonts w:ascii="Calibri" w:eastAsia="Calibri" w:hAnsi="Calibri" w:cs="Calibri"/>
          <w:b/>
          <w:sz w:val="22"/>
          <w:szCs w:val="22"/>
        </w:rPr>
        <w:t xml:space="preserve">RBI </w:t>
      </w:r>
      <w:r w:rsidRPr="002D411B">
        <w:rPr>
          <w:rFonts w:ascii="Calibri" w:eastAsia="Calibri" w:hAnsi="Calibri" w:cs="Calibri"/>
          <w:b/>
          <w:sz w:val="22"/>
          <w:szCs w:val="22"/>
        </w:rPr>
        <w:t>regulatory reporting.</w:t>
      </w:r>
    </w:p>
    <w:p w14:paraId="0BFF4E99" w14:textId="77777777" w:rsidR="00442AF3" w:rsidRDefault="00442AF3">
      <w:pPr>
        <w:numPr>
          <w:ilvl w:val="0"/>
          <w:numId w:val="9"/>
        </w:numPr>
        <w:jc w:val="both"/>
        <w:rPr>
          <w:rFonts w:ascii="Calibri" w:eastAsia="Calibri" w:hAnsi="Calibri" w:cs="Calibri"/>
          <w:sz w:val="22"/>
          <w:szCs w:val="22"/>
        </w:rPr>
      </w:pPr>
      <w:r w:rsidRPr="002D411B">
        <w:rPr>
          <w:rFonts w:ascii="Calibri" w:eastAsia="Calibri" w:hAnsi="Calibri" w:cs="Calibri"/>
          <w:sz w:val="22"/>
          <w:szCs w:val="22"/>
        </w:rPr>
        <w:t>Setting up the environment and deploying the application using ANT.</w:t>
      </w:r>
    </w:p>
    <w:p w14:paraId="4A2FF22E" w14:textId="5AF3D7D9" w:rsidR="007845E5" w:rsidRPr="007845E5" w:rsidRDefault="007845E5" w:rsidP="007845E5">
      <w:pPr>
        <w:numPr>
          <w:ilvl w:val="0"/>
          <w:numId w:val="9"/>
        </w:numPr>
        <w:jc w:val="both"/>
        <w:rPr>
          <w:rFonts w:ascii="Calibri" w:eastAsia="Calibri" w:hAnsi="Calibri" w:cs="Calibri"/>
          <w:sz w:val="22"/>
          <w:szCs w:val="22"/>
        </w:rPr>
      </w:pPr>
      <w:r w:rsidRPr="007845E5">
        <w:rPr>
          <w:rFonts w:ascii="Calibri" w:eastAsia="Calibri" w:hAnsi="Calibri" w:cs="Calibri"/>
          <w:sz w:val="22"/>
          <w:szCs w:val="22"/>
        </w:rPr>
        <w:t xml:space="preserve">Worked on modernization of legacy financial systems into Java-based enterprise applications. </w:t>
      </w:r>
    </w:p>
    <w:p w14:paraId="227A1B92" w14:textId="77777777" w:rsidR="00131EC8" w:rsidRDefault="00131EC8" w:rsidP="007845E5">
      <w:pPr>
        <w:numPr>
          <w:ilvl w:val="0"/>
          <w:numId w:val="9"/>
        </w:numPr>
        <w:jc w:val="both"/>
        <w:rPr>
          <w:rFonts w:ascii="Calibri" w:eastAsia="Calibri" w:hAnsi="Calibri" w:cs="Calibri"/>
          <w:sz w:val="22"/>
          <w:szCs w:val="22"/>
        </w:rPr>
      </w:pPr>
      <w:r w:rsidRPr="00131EC8">
        <w:rPr>
          <w:rFonts w:ascii="Calibri" w:eastAsia="Calibri" w:hAnsi="Calibri" w:cs="Calibri"/>
          <w:sz w:val="22"/>
          <w:szCs w:val="22"/>
        </w:rPr>
        <w:t>Developed responsive front-end components using React.js, JavaScript, HTML5, CSS3, and Bootstrap for enterprise banking applications.</w:t>
      </w:r>
    </w:p>
    <w:p w14:paraId="11302DA6" w14:textId="00F3C285" w:rsidR="007845E5" w:rsidRPr="007845E5" w:rsidRDefault="007845E5" w:rsidP="007845E5">
      <w:pPr>
        <w:numPr>
          <w:ilvl w:val="0"/>
          <w:numId w:val="9"/>
        </w:numPr>
        <w:jc w:val="both"/>
        <w:rPr>
          <w:rFonts w:ascii="Calibri" w:eastAsia="Calibri" w:hAnsi="Calibri" w:cs="Calibri"/>
          <w:sz w:val="22"/>
          <w:szCs w:val="22"/>
        </w:rPr>
      </w:pPr>
      <w:r w:rsidRPr="007845E5">
        <w:rPr>
          <w:rFonts w:ascii="Calibri" w:eastAsia="Calibri" w:hAnsi="Calibri" w:cs="Calibri"/>
          <w:sz w:val="22"/>
          <w:szCs w:val="22"/>
        </w:rPr>
        <w:t xml:space="preserve">Developed </w:t>
      </w:r>
      <w:r w:rsidRPr="007845E5">
        <w:rPr>
          <w:rFonts w:ascii="Calibri" w:eastAsia="Calibri" w:hAnsi="Calibri" w:cs="Calibri"/>
          <w:b/>
          <w:bCs/>
          <w:sz w:val="22"/>
          <w:szCs w:val="22"/>
        </w:rPr>
        <w:t>Oracle and DB2</w:t>
      </w:r>
      <w:r w:rsidRPr="007845E5">
        <w:rPr>
          <w:rFonts w:ascii="Calibri" w:eastAsia="Calibri" w:hAnsi="Calibri" w:cs="Calibri"/>
          <w:sz w:val="22"/>
          <w:szCs w:val="22"/>
        </w:rPr>
        <w:t xml:space="preserve"> stored procedures for transaction processing systems. </w:t>
      </w:r>
    </w:p>
    <w:p w14:paraId="00540270" w14:textId="5FBA70DE" w:rsidR="007845E5" w:rsidRPr="007845E5" w:rsidRDefault="007845E5" w:rsidP="007845E5">
      <w:pPr>
        <w:numPr>
          <w:ilvl w:val="0"/>
          <w:numId w:val="9"/>
        </w:numPr>
        <w:jc w:val="both"/>
        <w:rPr>
          <w:rFonts w:ascii="Calibri" w:eastAsia="Calibri" w:hAnsi="Calibri" w:cs="Calibri"/>
          <w:sz w:val="22"/>
          <w:szCs w:val="22"/>
        </w:rPr>
      </w:pPr>
      <w:r w:rsidRPr="007845E5">
        <w:rPr>
          <w:rFonts w:ascii="Calibri" w:eastAsia="Calibri" w:hAnsi="Calibri" w:cs="Calibri"/>
          <w:sz w:val="22"/>
          <w:szCs w:val="22"/>
        </w:rPr>
        <w:t xml:space="preserve">Built integrations with external banking systems using </w:t>
      </w:r>
      <w:r w:rsidRPr="007845E5">
        <w:rPr>
          <w:rFonts w:ascii="Calibri" w:eastAsia="Calibri" w:hAnsi="Calibri" w:cs="Calibri"/>
          <w:b/>
          <w:bCs/>
          <w:sz w:val="22"/>
          <w:szCs w:val="22"/>
        </w:rPr>
        <w:t>REST/SOAP</w:t>
      </w:r>
      <w:r w:rsidRPr="007845E5">
        <w:rPr>
          <w:rFonts w:ascii="Calibri" w:eastAsia="Calibri" w:hAnsi="Calibri" w:cs="Calibri"/>
          <w:sz w:val="22"/>
          <w:szCs w:val="22"/>
        </w:rPr>
        <w:t xml:space="preserve"> services. </w:t>
      </w:r>
    </w:p>
    <w:p w14:paraId="066E7D90" w14:textId="5929FF46" w:rsidR="007845E5" w:rsidRPr="002D411B" w:rsidRDefault="007845E5" w:rsidP="007845E5">
      <w:pPr>
        <w:numPr>
          <w:ilvl w:val="0"/>
          <w:numId w:val="9"/>
        </w:numPr>
        <w:jc w:val="both"/>
        <w:rPr>
          <w:rFonts w:ascii="Calibri" w:eastAsia="Calibri" w:hAnsi="Calibri" w:cs="Calibri"/>
          <w:sz w:val="22"/>
          <w:szCs w:val="22"/>
        </w:rPr>
      </w:pPr>
      <w:r w:rsidRPr="007845E5">
        <w:rPr>
          <w:rFonts w:ascii="Calibri" w:eastAsia="Calibri" w:hAnsi="Calibri" w:cs="Calibri"/>
          <w:sz w:val="22"/>
          <w:szCs w:val="22"/>
        </w:rPr>
        <w:t xml:space="preserve">Participated in </w:t>
      </w:r>
      <w:r w:rsidRPr="007845E5">
        <w:rPr>
          <w:rFonts w:ascii="Calibri" w:eastAsia="Calibri" w:hAnsi="Calibri" w:cs="Calibri"/>
          <w:b/>
          <w:bCs/>
          <w:sz w:val="22"/>
          <w:szCs w:val="22"/>
        </w:rPr>
        <w:t>Agile</w:t>
      </w:r>
      <w:r w:rsidRPr="007845E5">
        <w:rPr>
          <w:rFonts w:ascii="Calibri" w:eastAsia="Calibri" w:hAnsi="Calibri" w:cs="Calibri"/>
          <w:sz w:val="22"/>
          <w:szCs w:val="22"/>
        </w:rPr>
        <w:t>-based development and release cycles.</w:t>
      </w:r>
    </w:p>
    <w:p w14:paraId="5C76FEB3" w14:textId="77777777" w:rsidR="00442AF3" w:rsidRPr="002D411B" w:rsidRDefault="00442AF3">
      <w:pPr>
        <w:numPr>
          <w:ilvl w:val="0"/>
          <w:numId w:val="9"/>
        </w:numPr>
        <w:jc w:val="both"/>
        <w:rPr>
          <w:rFonts w:ascii="Calibri" w:eastAsia="Calibri" w:hAnsi="Calibri" w:cs="Calibri"/>
          <w:sz w:val="22"/>
          <w:szCs w:val="22"/>
        </w:rPr>
      </w:pPr>
      <w:r w:rsidRPr="002D411B">
        <w:rPr>
          <w:rFonts w:ascii="Calibri" w:eastAsia="Calibri" w:hAnsi="Calibri" w:cs="Calibri"/>
          <w:sz w:val="22"/>
          <w:szCs w:val="22"/>
        </w:rPr>
        <w:t xml:space="preserve">Unit testing functionalities using </w:t>
      </w:r>
      <w:r w:rsidRPr="002D411B">
        <w:rPr>
          <w:rFonts w:ascii="Calibri" w:eastAsia="Calibri" w:hAnsi="Calibri" w:cs="Calibri"/>
          <w:b/>
          <w:sz w:val="22"/>
          <w:szCs w:val="22"/>
        </w:rPr>
        <w:t>JUnit</w:t>
      </w:r>
      <w:r w:rsidRPr="002D411B">
        <w:rPr>
          <w:rFonts w:ascii="Calibri" w:eastAsia="Calibri" w:hAnsi="Calibri" w:cs="Calibri"/>
          <w:sz w:val="22"/>
          <w:szCs w:val="22"/>
        </w:rPr>
        <w:t>.</w:t>
      </w:r>
    </w:p>
    <w:p w14:paraId="6F869265" w14:textId="601A6FBF" w:rsidR="000C1675" w:rsidRPr="00442AF3" w:rsidRDefault="00442AF3">
      <w:pPr>
        <w:numPr>
          <w:ilvl w:val="0"/>
          <w:numId w:val="9"/>
        </w:numPr>
        <w:jc w:val="both"/>
        <w:rPr>
          <w:rFonts w:ascii="Calibri" w:eastAsia="Calibri" w:hAnsi="Calibri" w:cs="Calibri"/>
          <w:sz w:val="22"/>
          <w:szCs w:val="22"/>
        </w:rPr>
      </w:pPr>
      <w:r w:rsidRPr="00442AF3">
        <w:rPr>
          <w:rFonts w:ascii="Calibri" w:eastAsia="Calibri" w:hAnsi="Calibri" w:cs="Calibri"/>
          <w:sz w:val="22"/>
          <w:szCs w:val="22"/>
        </w:rPr>
        <w:t>Played an active role as mentor for a group of developers.</w:t>
      </w:r>
    </w:p>
    <w:sectPr w:rsidR="000C1675" w:rsidRPr="00442AF3" w:rsidSect="00C634F6">
      <w:headerReference w:type="default" r:id="rId9"/>
      <w:pgSz w:w="12240" w:h="15840" w:code="1"/>
      <w:pgMar w:top="720" w:right="720" w:bottom="720" w:left="720" w:header="446" w:footer="259"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EC50F" w14:textId="77777777" w:rsidR="00D449D4" w:rsidRDefault="00D449D4" w:rsidP="00732FEC">
      <w:r>
        <w:separator/>
      </w:r>
    </w:p>
  </w:endnote>
  <w:endnote w:type="continuationSeparator" w:id="0">
    <w:p w14:paraId="5BC374A4" w14:textId="77777777" w:rsidR="00D449D4" w:rsidRDefault="00D449D4" w:rsidP="00732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DF514" w14:textId="77777777" w:rsidR="00D449D4" w:rsidRDefault="00D449D4" w:rsidP="00732FEC">
      <w:r>
        <w:separator/>
      </w:r>
    </w:p>
  </w:footnote>
  <w:footnote w:type="continuationSeparator" w:id="0">
    <w:p w14:paraId="05576EC8" w14:textId="77777777" w:rsidR="00D449D4" w:rsidRDefault="00D449D4" w:rsidP="00732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9C5BC" w14:textId="77777777" w:rsidR="00732FEC" w:rsidRDefault="00732FEC" w:rsidP="00732FE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DA683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7"/>
    <w:multiLevelType w:val="singleLevel"/>
    <w:tmpl w:val="00000007"/>
    <w:name w:val="WW8Num28"/>
    <w:lvl w:ilvl="0">
      <w:start w:val="1"/>
      <w:numFmt w:val="bullet"/>
      <w:lvlText w:val=""/>
      <w:lvlJc w:val="left"/>
      <w:pPr>
        <w:tabs>
          <w:tab w:val="num" w:pos="720"/>
        </w:tabs>
      </w:pPr>
      <w:rPr>
        <w:rFonts w:ascii="Symbol" w:hAnsi="Symbol"/>
      </w:rPr>
    </w:lvl>
  </w:abstractNum>
  <w:abstractNum w:abstractNumId="4" w15:restartNumberingAfterBreak="0">
    <w:nsid w:val="0000001E"/>
    <w:multiLevelType w:val="hybridMultilevel"/>
    <w:tmpl w:val="FB4AE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2DB282F"/>
    <w:multiLevelType w:val="hybridMultilevel"/>
    <w:tmpl w:val="010C8C3E"/>
    <w:lvl w:ilvl="0" w:tplc="4C56E4C4">
      <w:start w:val="1"/>
      <w:numFmt w:val="bullet"/>
      <w:pStyle w:val="NormalArial"/>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166E59"/>
    <w:multiLevelType w:val="hybridMultilevel"/>
    <w:tmpl w:val="86A83F0A"/>
    <w:lvl w:ilvl="0" w:tplc="C142AA5A">
      <w:start w:val="1"/>
      <w:numFmt w:val="bullet"/>
      <w:pStyle w:val="RMBodyText"/>
      <w:lvlText w:val=""/>
      <w:lvlJc w:val="left"/>
      <w:pPr>
        <w:tabs>
          <w:tab w:val="num" w:pos="1320"/>
        </w:tabs>
        <w:ind w:left="1320" w:hanging="360"/>
      </w:pPr>
      <w:rPr>
        <w:rFonts w:ascii="Symbol" w:hAnsi="Symbol" w:cs="Symbol" w:hint="default"/>
      </w:rPr>
    </w:lvl>
    <w:lvl w:ilvl="1" w:tplc="04090003">
      <w:start w:val="1"/>
      <w:numFmt w:val="bullet"/>
      <w:lvlText w:val="o"/>
      <w:lvlJc w:val="left"/>
      <w:pPr>
        <w:tabs>
          <w:tab w:val="num" w:pos="2040"/>
        </w:tabs>
        <w:ind w:left="2040" w:hanging="360"/>
      </w:pPr>
      <w:rPr>
        <w:rFonts w:ascii="Courier New" w:hAnsi="Courier New" w:cs="Courier New" w:hint="default"/>
      </w:rPr>
    </w:lvl>
    <w:lvl w:ilvl="2" w:tplc="04090005">
      <w:start w:val="1"/>
      <w:numFmt w:val="bullet"/>
      <w:lvlText w:val=""/>
      <w:lvlJc w:val="left"/>
      <w:pPr>
        <w:tabs>
          <w:tab w:val="num" w:pos="2760"/>
        </w:tabs>
        <w:ind w:left="2760" w:hanging="360"/>
      </w:pPr>
      <w:rPr>
        <w:rFonts w:ascii="Wingdings" w:hAnsi="Wingdings" w:cs="Wingdings" w:hint="default"/>
      </w:rPr>
    </w:lvl>
    <w:lvl w:ilvl="3" w:tplc="04090001">
      <w:start w:val="1"/>
      <w:numFmt w:val="bullet"/>
      <w:lvlText w:val=""/>
      <w:lvlJc w:val="left"/>
      <w:pPr>
        <w:tabs>
          <w:tab w:val="num" w:pos="3480"/>
        </w:tabs>
        <w:ind w:left="3480" w:hanging="360"/>
      </w:pPr>
      <w:rPr>
        <w:rFonts w:ascii="Symbol" w:hAnsi="Symbol" w:cs="Symbol" w:hint="default"/>
      </w:rPr>
    </w:lvl>
    <w:lvl w:ilvl="4" w:tplc="04090003">
      <w:start w:val="1"/>
      <w:numFmt w:val="bullet"/>
      <w:lvlText w:val="o"/>
      <w:lvlJc w:val="left"/>
      <w:pPr>
        <w:tabs>
          <w:tab w:val="num" w:pos="4200"/>
        </w:tabs>
        <w:ind w:left="4200" w:hanging="360"/>
      </w:pPr>
      <w:rPr>
        <w:rFonts w:ascii="Courier New" w:hAnsi="Courier New" w:cs="Courier New" w:hint="default"/>
      </w:rPr>
    </w:lvl>
    <w:lvl w:ilvl="5" w:tplc="04090005">
      <w:start w:val="1"/>
      <w:numFmt w:val="bullet"/>
      <w:lvlText w:val=""/>
      <w:lvlJc w:val="left"/>
      <w:pPr>
        <w:tabs>
          <w:tab w:val="num" w:pos="4920"/>
        </w:tabs>
        <w:ind w:left="4920" w:hanging="360"/>
      </w:pPr>
      <w:rPr>
        <w:rFonts w:ascii="Wingdings" w:hAnsi="Wingdings" w:cs="Wingdings" w:hint="default"/>
      </w:rPr>
    </w:lvl>
    <w:lvl w:ilvl="6" w:tplc="04090001">
      <w:start w:val="1"/>
      <w:numFmt w:val="bullet"/>
      <w:lvlText w:val=""/>
      <w:lvlJc w:val="left"/>
      <w:pPr>
        <w:tabs>
          <w:tab w:val="num" w:pos="5640"/>
        </w:tabs>
        <w:ind w:left="5640" w:hanging="360"/>
      </w:pPr>
      <w:rPr>
        <w:rFonts w:ascii="Symbol" w:hAnsi="Symbol" w:cs="Symbol" w:hint="default"/>
      </w:rPr>
    </w:lvl>
    <w:lvl w:ilvl="7" w:tplc="04090003">
      <w:start w:val="1"/>
      <w:numFmt w:val="bullet"/>
      <w:lvlText w:val="o"/>
      <w:lvlJc w:val="left"/>
      <w:pPr>
        <w:tabs>
          <w:tab w:val="num" w:pos="6360"/>
        </w:tabs>
        <w:ind w:left="6360" w:hanging="360"/>
      </w:pPr>
      <w:rPr>
        <w:rFonts w:ascii="Courier New" w:hAnsi="Courier New" w:cs="Courier New" w:hint="default"/>
      </w:rPr>
    </w:lvl>
    <w:lvl w:ilvl="8" w:tplc="04090005">
      <w:start w:val="1"/>
      <w:numFmt w:val="bullet"/>
      <w:lvlText w:val=""/>
      <w:lvlJc w:val="left"/>
      <w:pPr>
        <w:tabs>
          <w:tab w:val="num" w:pos="7080"/>
        </w:tabs>
        <w:ind w:left="7080" w:hanging="360"/>
      </w:pPr>
      <w:rPr>
        <w:rFonts w:ascii="Wingdings" w:hAnsi="Wingdings" w:cs="Wingdings" w:hint="default"/>
      </w:rPr>
    </w:lvl>
  </w:abstractNum>
  <w:abstractNum w:abstractNumId="7" w15:restartNumberingAfterBreak="0">
    <w:nsid w:val="0B19683A"/>
    <w:multiLevelType w:val="hybridMultilevel"/>
    <w:tmpl w:val="8D1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D505BC"/>
    <w:multiLevelType w:val="hybridMultilevel"/>
    <w:tmpl w:val="D9D69996"/>
    <w:lvl w:ilvl="0" w:tplc="775A1FCE">
      <w:start w:val="1"/>
      <w:numFmt w:val="bullet"/>
      <w:pStyle w:val="BulletedList"/>
      <w:lvlText w:val=""/>
      <w:lvlJc w:val="left"/>
      <w:pPr>
        <w:tabs>
          <w:tab w:val="num" w:pos="360"/>
        </w:tabs>
        <w:ind w:left="360" w:hanging="360"/>
      </w:pPr>
      <w:rPr>
        <w:rFonts w:ascii="Wingdings 2" w:hAnsi="Wingdings 2" w:hint="default"/>
        <w:sz w:val="2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1E7989"/>
    <w:multiLevelType w:val="hybridMultilevel"/>
    <w:tmpl w:val="1E0AA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15B39"/>
    <w:multiLevelType w:val="hybridMultilevel"/>
    <w:tmpl w:val="D61ED7E0"/>
    <w:lvl w:ilvl="0" w:tplc="00000003">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2D0133F"/>
    <w:multiLevelType w:val="hybridMultilevel"/>
    <w:tmpl w:val="351E4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752064"/>
    <w:multiLevelType w:val="hybridMultilevel"/>
    <w:tmpl w:val="EE54BDB2"/>
    <w:lvl w:ilvl="0" w:tplc="04090001">
      <w:start w:val="1"/>
      <w:numFmt w:val="bullet"/>
      <w:lvlText w:val=""/>
      <w:lvlJc w:val="left"/>
      <w:pPr>
        <w:ind w:left="720" w:hanging="360"/>
      </w:pPr>
      <w:rPr>
        <w:rFonts w:ascii="Symbol" w:hAnsi="Symbol" w:hint="default"/>
      </w:rPr>
    </w:lvl>
    <w:lvl w:ilvl="1" w:tplc="1116C4DC">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cs="Wingdings" w:hint="default"/>
      </w:rPr>
    </w:lvl>
  </w:abstractNum>
  <w:abstractNum w:abstractNumId="14" w15:restartNumberingAfterBreak="0">
    <w:nsid w:val="70261FC3"/>
    <w:multiLevelType w:val="hybridMultilevel"/>
    <w:tmpl w:val="788E5D90"/>
    <w:lvl w:ilvl="0" w:tplc="04090001">
      <w:start w:val="1"/>
      <w:numFmt w:val="bullet"/>
      <w:lvlText w:val=""/>
      <w:lvlJc w:val="left"/>
      <w:pPr>
        <w:ind w:left="820" w:hanging="360"/>
      </w:pPr>
      <w:rPr>
        <w:rFonts w:ascii="Symbol" w:hAnsi="Symbol" w:hint="default"/>
      </w:rPr>
    </w:lvl>
    <w:lvl w:ilvl="1" w:tplc="04090003">
      <w:start w:val="1"/>
      <w:numFmt w:val="bullet"/>
      <w:lvlText w:val="o"/>
      <w:lvlJc w:val="left"/>
      <w:pPr>
        <w:ind w:left="1540" w:hanging="360"/>
      </w:pPr>
      <w:rPr>
        <w:rFonts w:ascii="Courier New" w:hAnsi="Courier New" w:cs="Courier New" w:hint="default"/>
      </w:rPr>
    </w:lvl>
    <w:lvl w:ilvl="2" w:tplc="04090005">
      <w:start w:val="1"/>
      <w:numFmt w:val="bullet"/>
      <w:lvlText w:val=""/>
      <w:lvlJc w:val="left"/>
      <w:pPr>
        <w:ind w:left="2260" w:hanging="360"/>
      </w:pPr>
      <w:rPr>
        <w:rFonts w:ascii="Wingdings" w:hAnsi="Wingdings" w:hint="default"/>
      </w:rPr>
    </w:lvl>
    <w:lvl w:ilvl="3" w:tplc="04090001">
      <w:start w:val="1"/>
      <w:numFmt w:val="bullet"/>
      <w:lvlText w:val=""/>
      <w:lvlJc w:val="left"/>
      <w:pPr>
        <w:ind w:left="2980" w:hanging="360"/>
      </w:pPr>
      <w:rPr>
        <w:rFonts w:ascii="Symbol" w:hAnsi="Symbol" w:hint="default"/>
      </w:rPr>
    </w:lvl>
    <w:lvl w:ilvl="4" w:tplc="04090003">
      <w:start w:val="1"/>
      <w:numFmt w:val="bullet"/>
      <w:lvlText w:val="o"/>
      <w:lvlJc w:val="left"/>
      <w:pPr>
        <w:ind w:left="3700" w:hanging="360"/>
      </w:pPr>
      <w:rPr>
        <w:rFonts w:ascii="Courier New" w:hAnsi="Courier New" w:cs="Courier New" w:hint="default"/>
      </w:rPr>
    </w:lvl>
    <w:lvl w:ilvl="5" w:tplc="04090005">
      <w:start w:val="1"/>
      <w:numFmt w:val="bullet"/>
      <w:lvlText w:val=""/>
      <w:lvlJc w:val="left"/>
      <w:pPr>
        <w:ind w:left="4420" w:hanging="360"/>
      </w:pPr>
      <w:rPr>
        <w:rFonts w:ascii="Wingdings" w:hAnsi="Wingdings" w:hint="default"/>
      </w:rPr>
    </w:lvl>
    <w:lvl w:ilvl="6" w:tplc="04090001">
      <w:start w:val="1"/>
      <w:numFmt w:val="bullet"/>
      <w:lvlText w:val=""/>
      <w:lvlJc w:val="left"/>
      <w:pPr>
        <w:ind w:left="5140" w:hanging="360"/>
      </w:pPr>
      <w:rPr>
        <w:rFonts w:ascii="Symbol" w:hAnsi="Symbol" w:hint="default"/>
      </w:rPr>
    </w:lvl>
    <w:lvl w:ilvl="7" w:tplc="04090003">
      <w:start w:val="1"/>
      <w:numFmt w:val="bullet"/>
      <w:lvlText w:val="o"/>
      <w:lvlJc w:val="left"/>
      <w:pPr>
        <w:ind w:left="5860" w:hanging="360"/>
      </w:pPr>
      <w:rPr>
        <w:rFonts w:ascii="Courier New" w:hAnsi="Courier New" w:cs="Courier New" w:hint="default"/>
      </w:rPr>
    </w:lvl>
    <w:lvl w:ilvl="8" w:tplc="04090005">
      <w:start w:val="1"/>
      <w:numFmt w:val="bullet"/>
      <w:lvlText w:val=""/>
      <w:lvlJc w:val="left"/>
      <w:pPr>
        <w:ind w:left="6580" w:hanging="360"/>
      </w:pPr>
      <w:rPr>
        <w:rFonts w:ascii="Wingdings" w:hAnsi="Wingdings" w:hint="default"/>
      </w:rPr>
    </w:lvl>
  </w:abstractNum>
  <w:num w:numId="1" w16cid:durableId="457065591">
    <w:abstractNumId w:val="5"/>
  </w:num>
  <w:num w:numId="2" w16cid:durableId="356739864">
    <w:abstractNumId w:val="13"/>
  </w:num>
  <w:num w:numId="3" w16cid:durableId="960768301">
    <w:abstractNumId w:val="6"/>
  </w:num>
  <w:num w:numId="4" w16cid:durableId="1006401062">
    <w:abstractNumId w:val="8"/>
  </w:num>
  <w:num w:numId="5" w16cid:durableId="1450589371">
    <w:abstractNumId w:val="0"/>
  </w:num>
  <w:num w:numId="6" w16cid:durableId="827206712">
    <w:abstractNumId w:val="11"/>
  </w:num>
  <w:num w:numId="7" w16cid:durableId="2008166316">
    <w:abstractNumId w:val="9"/>
  </w:num>
  <w:num w:numId="8" w16cid:durableId="1279028118">
    <w:abstractNumId w:val="12"/>
  </w:num>
  <w:num w:numId="9" w16cid:durableId="144218843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44036084">
    <w:abstractNumId w:val="14"/>
  </w:num>
  <w:num w:numId="11" w16cid:durableId="399015350">
    <w:abstractNumId w:val="7"/>
  </w:num>
  <w:num w:numId="12" w16cid:durableId="1692296007">
    <w:abstractNumId w:val="4"/>
  </w:num>
  <w:num w:numId="13" w16cid:durableId="60411306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B3C"/>
    <w:rsid w:val="00000AF8"/>
    <w:rsid w:val="00001421"/>
    <w:rsid w:val="00001520"/>
    <w:rsid w:val="00001B84"/>
    <w:rsid w:val="00004DA1"/>
    <w:rsid w:val="0000791F"/>
    <w:rsid w:val="00010B1E"/>
    <w:rsid w:val="00010D04"/>
    <w:rsid w:val="00010D9B"/>
    <w:rsid w:val="00011C57"/>
    <w:rsid w:val="000163D8"/>
    <w:rsid w:val="00016E6B"/>
    <w:rsid w:val="0001727A"/>
    <w:rsid w:val="00017761"/>
    <w:rsid w:val="00017A90"/>
    <w:rsid w:val="00020B67"/>
    <w:rsid w:val="00020D44"/>
    <w:rsid w:val="0002112E"/>
    <w:rsid w:val="000212B0"/>
    <w:rsid w:val="00022200"/>
    <w:rsid w:val="00022BEE"/>
    <w:rsid w:val="000238B7"/>
    <w:rsid w:val="00023EA1"/>
    <w:rsid w:val="00024DFF"/>
    <w:rsid w:val="00026729"/>
    <w:rsid w:val="00027879"/>
    <w:rsid w:val="0003302B"/>
    <w:rsid w:val="0003469F"/>
    <w:rsid w:val="00034DE5"/>
    <w:rsid w:val="00036427"/>
    <w:rsid w:val="00036A6C"/>
    <w:rsid w:val="00041533"/>
    <w:rsid w:val="000419DF"/>
    <w:rsid w:val="0004227F"/>
    <w:rsid w:val="00042CAB"/>
    <w:rsid w:val="00043280"/>
    <w:rsid w:val="00043440"/>
    <w:rsid w:val="0004412A"/>
    <w:rsid w:val="00044230"/>
    <w:rsid w:val="00044A1C"/>
    <w:rsid w:val="00044C35"/>
    <w:rsid w:val="00044EC0"/>
    <w:rsid w:val="0004557D"/>
    <w:rsid w:val="00046911"/>
    <w:rsid w:val="00046F59"/>
    <w:rsid w:val="00047223"/>
    <w:rsid w:val="0004753F"/>
    <w:rsid w:val="00050AED"/>
    <w:rsid w:val="00051781"/>
    <w:rsid w:val="00052D94"/>
    <w:rsid w:val="00053527"/>
    <w:rsid w:val="0005381E"/>
    <w:rsid w:val="00053F23"/>
    <w:rsid w:val="00055C99"/>
    <w:rsid w:val="00062313"/>
    <w:rsid w:val="00063264"/>
    <w:rsid w:val="000640C8"/>
    <w:rsid w:val="0006549E"/>
    <w:rsid w:val="00065A7B"/>
    <w:rsid w:val="00067A7E"/>
    <w:rsid w:val="00070E4A"/>
    <w:rsid w:val="0007180B"/>
    <w:rsid w:val="0007328B"/>
    <w:rsid w:val="000737B6"/>
    <w:rsid w:val="00073D6F"/>
    <w:rsid w:val="00073E34"/>
    <w:rsid w:val="00074295"/>
    <w:rsid w:val="00075215"/>
    <w:rsid w:val="00075A53"/>
    <w:rsid w:val="00076B4F"/>
    <w:rsid w:val="000828C9"/>
    <w:rsid w:val="00083CD3"/>
    <w:rsid w:val="000850DC"/>
    <w:rsid w:val="0009097A"/>
    <w:rsid w:val="00090E83"/>
    <w:rsid w:val="00093963"/>
    <w:rsid w:val="00097A0F"/>
    <w:rsid w:val="000A0635"/>
    <w:rsid w:val="000A0790"/>
    <w:rsid w:val="000A2118"/>
    <w:rsid w:val="000A2746"/>
    <w:rsid w:val="000A58C7"/>
    <w:rsid w:val="000A6276"/>
    <w:rsid w:val="000B00A0"/>
    <w:rsid w:val="000B01BB"/>
    <w:rsid w:val="000B0BAB"/>
    <w:rsid w:val="000B0D9A"/>
    <w:rsid w:val="000B1441"/>
    <w:rsid w:val="000B1569"/>
    <w:rsid w:val="000B1DD9"/>
    <w:rsid w:val="000B22EE"/>
    <w:rsid w:val="000B3598"/>
    <w:rsid w:val="000B3C86"/>
    <w:rsid w:val="000B3DEA"/>
    <w:rsid w:val="000B43C1"/>
    <w:rsid w:val="000B7F92"/>
    <w:rsid w:val="000C0460"/>
    <w:rsid w:val="000C054F"/>
    <w:rsid w:val="000C0DB6"/>
    <w:rsid w:val="000C10DB"/>
    <w:rsid w:val="000C1675"/>
    <w:rsid w:val="000C1EEB"/>
    <w:rsid w:val="000C285F"/>
    <w:rsid w:val="000C2AD4"/>
    <w:rsid w:val="000C324C"/>
    <w:rsid w:val="000C4528"/>
    <w:rsid w:val="000C7B01"/>
    <w:rsid w:val="000C7B4B"/>
    <w:rsid w:val="000C7F8B"/>
    <w:rsid w:val="000D0191"/>
    <w:rsid w:val="000D028F"/>
    <w:rsid w:val="000D1164"/>
    <w:rsid w:val="000D1D77"/>
    <w:rsid w:val="000D2557"/>
    <w:rsid w:val="000D5553"/>
    <w:rsid w:val="000D7D9F"/>
    <w:rsid w:val="000D7F44"/>
    <w:rsid w:val="000E2DB5"/>
    <w:rsid w:val="000E2F15"/>
    <w:rsid w:val="000E36C4"/>
    <w:rsid w:val="000E379C"/>
    <w:rsid w:val="000E3B26"/>
    <w:rsid w:val="000E47E7"/>
    <w:rsid w:val="000E5BB2"/>
    <w:rsid w:val="000E73A3"/>
    <w:rsid w:val="000E7700"/>
    <w:rsid w:val="000F64D0"/>
    <w:rsid w:val="000F7034"/>
    <w:rsid w:val="000F73C4"/>
    <w:rsid w:val="000F7C9C"/>
    <w:rsid w:val="00100049"/>
    <w:rsid w:val="0010208E"/>
    <w:rsid w:val="00102B7E"/>
    <w:rsid w:val="00102C28"/>
    <w:rsid w:val="00104E21"/>
    <w:rsid w:val="001053B9"/>
    <w:rsid w:val="001055DE"/>
    <w:rsid w:val="0010738B"/>
    <w:rsid w:val="00107C97"/>
    <w:rsid w:val="00107F30"/>
    <w:rsid w:val="00112BDA"/>
    <w:rsid w:val="00112C89"/>
    <w:rsid w:val="001131E9"/>
    <w:rsid w:val="0011389E"/>
    <w:rsid w:val="001149E8"/>
    <w:rsid w:val="00114AB2"/>
    <w:rsid w:val="00116885"/>
    <w:rsid w:val="00120DB0"/>
    <w:rsid w:val="001218C6"/>
    <w:rsid w:val="001219EF"/>
    <w:rsid w:val="00123A3F"/>
    <w:rsid w:val="0012476F"/>
    <w:rsid w:val="001250DB"/>
    <w:rsid w:val="00125A7C"/>
    <w:rsid w:val="00125AA0"/>
    <w:rsid w:val="00130AAF"/>
    <w:rsid w:val="001310E3"/>
    <w:rsid w:val="001318D1"/>
    <w:rsid w:val="001318DD"/>
    <w:rsid w:val="00131CB2"/>
    <w:rsid w:val="00131DD3"/>
    <w:rsid w:val="00131EC8"/>
    <w:rsid w:val="00132018"/>
    <w:rsid w:val="00132444"/>
    <w:rsid w:val="001329C9"/>
    <w:rsid w:val="001352C0"/>
    <w:rsid w:val="001371B2"/>
    <w:rsid w:val="0014107D"/>
    <w:rsid w:val="0014144E"/>
    <w:rsid w:val="00145821"/>
    <w:rsid w:val="00147972"/>
    <w:rsid w:val="00150999"/>
    <w:rsid w:val="0015170D"/>
    <w:rsid w:val="00151FB8"/>
    <w:rsid w:val="001520F0"/>
    <w:rsid w:val="0015235A"/>
    <w:rsid w:val="00160D66"/>
    <w:rsid w:val="00161276"/>
    <w:rsid w:val="0016292E"/>
    <w:rsid w:val="0016398D"/>
    <w:rsid w:val="00163DA5"/>
    <w:rsid w:val="00164F6E"/>
    <w:rsid w:val="001659A0"/>
    <w:rsid w:val="001673AF"/>
    <w:rsid w:val="00170933"/>
    <w:rsid w:val="00170B40"/>
    <w:rsid w:val="0017375E"/>
    <w:rsid w:val="00173C65"/>
    <w:rsid w:val="00174996"/>
    <w:rsid w:val="0017551D"/>
    <w:rsid w:val="001768BC"/>
    <w:rsid w:val="001842DE"/>
    <w:rsid w:val="001845B0"/>
    <w:rsid w:val="00185830"/>
    <w:rsid w:val="00186C6F"/>
    <w:rsid w:val="00190062"/>
    <w:rsid w:val="00190EE1"/>
    <w:rsid w:val="001933DB"/>
    <w:rsid w:val="00195BC4"/>
    <w:rsid w:val="00197BD4"/>
    <w:rsid w:val="001A09AE"/>
    <w:rsid w:val="001A0F81"/>
    <w:rsid w:val="001A34A9"/>
    <w:rsid w:val="001A35BA"/>
    <w:rsid w:val="001A406B"/>
    <w:rsid w:val="001A4353"/>
    <w:rsid w:val="001A68E4"/>
    <w:rsid w:val="001A715A"/>
    <w:rsid w:val="001A7551"/>
    <w:rsid w:val="001A77B6"/>
    <w:rsid w:val="001B06D3"/>
    <w:rsid w:val="001B07CB"/>
    <w:rsid w:val="001B0F26"/>
    <w:rsid w:val="001B1EAC"/>
    <w:rsid w:val="001B211E"/>
    <w:rsid w:val="001B2AAC"/>
    <w:rsid w:val="001B4BF4"/>
    <w:rsid w:val="001B56D3"/>
    <w:rsid w:val="001B5E80"/>
    <w:rsid w:val="001B6F8B"/>
    <w:rsid w:val="001B702A"/>
    <w:rsid w:val="001B74D7"/>
    <w:rsid w:val="001B78AC"/>
    <w:rsid w:val="001B79B5"/>
    <w:rsid w:val="001C08D8"/>
    <w:rsid w:val="001C15A9"/>
    <w:rsid w:val="001C2829"/>
    <w:rsid w:val="001C3801"/>
    <w:rsid w:val="001C3CE7"/>
    <w:rsid w:val="001C3EC7"/>
    <w:rsid w:val="001C5D86"/>
    <w:rsid w:val="001C6C80"/>
    <w:rsid w:val="001D0832"/>
    <w:rsid w:val="001D169F"/>
    <w:rsid w:val="001D2B34"/>
    <w:rsid w:val="001D401F"/>
    <w:rsid w:val="001D424F"/>
    <w:rsid w:val="001D5376"/>
    <w:rsid w:val="001D628F"/>
    <w:rsid w:val="001D6543"/>
    <w:rsid w:val="001D6900"/>
    <w:rsid w:val="001D7DAF"/>
    <w:rsid w:val="001E12DA"/>
    <w:rsid w:val="001E262C"/>
    <w:rsid w:val="001E2743"/>
    <w:rsid w:val="001E447F"/>
    <w:rsid w:val="001E4945"/>
    <w:rsid w:val="001E6696"/>
    <w:rsid w:val="001E6B2A"/>
    <w:rsid w:val="001F03AD"/>
    <w:rsid w:val="001F1076"/>
    <w:rsid w:val="001F187E"/>
    <w:rsid w:val="001F1EAF"/>
    <w:rsid w:val="001F1F89"/>
    <w:rsid w:val="001F41ED"/>
    <w:rsid w:val="001F431D"/>
    <w:rsid w:val="001F56DE"/>
    <w:rsid w:val="001F78F4"/>
    <w:rsid w:val="00204661"/>
    <w:rsid w:val="00205A47"/>
    <w:rsid w:val="00206F81"/>
    <w:rsid w:val="00210830"/>
    <w:rsid w:val="00211F99"/>
    <w:rsid w:val="00214A56"/>
    <w:rsid w:val="00215EE3"/>
    <w:rsid w:val="00216151"/>
    <w:rsid w:val="00220AB6"/>
    <w:rsid w:val="00221335"/>
    <w:rsid w:val="00221D54"/>
    <w:rsid w:val="00222BE0"/>
    <w:rsid w:val="0022303F"/>
    <w:rsid w:val="002249A4"/>
    <w:rsid w:val="00224A6B"/>
    <w:rsid w:val="002250A7"/>
    <w:rsid w:val="00225652"/>
    <w:rsid w:val="00225BFC"/>
    <w:rsid w:val="00231B40"/>
    <w:rsid w:val="00233BC3"/>
    <w:rsid w:val="002350E6"/>
    <w:rsid w:val="002358E2"/>
    <w:rsid w:val="00236071"/>
    <w:rsid w:val="002363D1"/>
    <w:rsid w:val="00236994"/>
    <w:rsid w:val="0024154C"/>
    <w:rsid w:val="00241EBF"/>
    <w:rsid w:val="00244087"/>
    <w:rsid w:val="0024585E"/>
    <w:rsid w:val="00245B4F"/>
    <w:rsid w:val="00246305"/>
    <w:rsid w:val="00246DCF"/>
    <w:rsid w:val="00247B14"/>
    <w:rsid w:val="00251088"/>
    <w:rsid w:val="00251296"/>
    <w:rsid w:val="002520CD"/>
    <w:rsid w:val="00254960"/>
    <w:rsid w:val="00254DF7"/>
    <w:rsid w:val="00254F71"/>
    <w:rsid w:val="00255BB1"/>
    <w:rsid w:val="002564DA"/>
    <w:rsid w:val="002569D8"/>
    <w:rsid w:val="002602A6"/>
    <w:rsid w:val="00261127"/>
    <w:rsid w:val="00263A6E"/>
    <w:rsid w:val="00264631"/>
    <w:rsid w:val="00264CB8"/>
    <w:rsid w:val="00265AF4"/>
    <w:rsid w:val="00266642"/>
    <w:rsid w:val="0026689B"/>
    <w:rsid w:val="0026758E"/>
    <w:rsid w:val="0026777C"/>
    <w:rsid w:val="00271160"/>
    <w:rsid w:val="00271E8B"/>
    <w:rsid w:val="00271EBD"/>
    <w:rsid w:val="00273BE6"/>
    <w:rsid w:val="0027553B"/>
    <w:rsid w:val="002757DC"/>
    <w:rsid w:val="0027632F"/>
    <w:rsid w:val="00277300"/>
    <w:rsid w:val="0028004C"/>
    <w:rsid w:val="00280533"/>
    <w:rsid w:val="00281AA8"/>
    <w:rsid w:val="0028268F"/>
    <w:rsid w:val="00283FAD"/>
    <w:rsid w:val="00284AF5"/>
    <w:rsid w:val="00287EED"/>
    <w:rsid w:val="002900E9"/>
    <w:rsid w:val="00292598"/>
    <w:rsid w:val="00294D42"/>
    <w:rsid w:val="002A0FD8"/>
    <w:rsid w:val="002A26B2"/>
    <w:rsid w:val="002A29CE"/>
    <w:rsid w:val="002A3B2A"/>
    <w:rsid w:val="002A4000"/>
    <w:rsid w:val="002A4104"/>
    <w:rsid w:val="002A4F07"/>
    <w:rsid w:val="002A5070"/>
    <w:rsid w:val="002A50E9"/>
    <w:rsid w:val="002A5B26"/>
    <w:rsid w:val="002A71A7"/>
    <w:rsid w:val="002A7BC3"/>
    <w:rsid w:val="002B0A8F"/>
    <w:rsid w:val="002B2AE6"/>
    <w:rsid w:val="002B44E9"/>
    <w:rsid w:val="002B71DC"/>
    <w:rsid w:val="002B75A0"/>
    <w:rsid w:val="002C0867"/>
    <w:rsid w:val="002C1D00"/>
    <w:rsid w:val="002C4B4A"/>
    <w:rsid w:val="002C59BB"/>
    <w:rsid w:val="002C6099"/>
    <w:rsid w:val="002C6D0A"/>
    <w:rsid w:val="002D0BF3"/>
    <w:rsid w:val="002D1298"/>
    <w:rsid w:val="002D16D2"/>
    <w:rsid w:val="002D2375"/>
    <w:rsid w:val="002D36D9"/>
    <w:rsid w:val="002D39D3"/>
    <w:rsid w:val="002D411B"/>
    <w:rsid w:val="002D525E"/>
    <w:rsid w:val="002D641E"/>
    <w:rsid w:val="002D65C2"/>
    <w:rsid w:val="002D6CF9"/>
    <w:rsid w:val="002D7D18"/>
    <w:rsid w:val="002E13DC"/>
    <w:rsid w:val="002E28C5"/>
    <w:rsid w:val="002E3600"/>
    <w:rsid w:val="002E44F3"/>
    <w:rsid w:val="002E6499"/>
    <w:rsid w:val="002F0486"/>
    <w:rsid w:val="002F2BEC"/>
    <w:rsid w:val="002F375C"/>
    <w:rsid w:val="002F5222"/>
    <w:rsid w:val="002F6DA8"/>
    <w:rsid w:val="003009BD"/>
    <w:rsid w:val="00301AE5"/>
    <w:rsid w:val="00302B5D"/>
    <w:rsid w:val="00304D03"/>
    <w:rsid w:val="003055F7"/>
    <w:rsid w:val="00305E39"/>
    <w:rsid w:val="003067DB"/>
    <w:rsid w:val="003069E0"/>
    <w:rsid w:val="00306ECB"/>
    <w:rsid w:val="00307359"/>
    <w:rsid w:val="00310813"/>
    <w:rsid w:val="00310E07"/>
    <w:rsid w:val="00313378"/>
    <w:rsid w:val="00314C83"/>
    <w:rsid w:val="00314FC3"/>
    <w:rsid w:val="003161D5"/>
    <w:rsid w:val="0031668A"/>
    <w:rsid w:val="00316F18"/>
    <w:rsid w:val="0031722B"/>
    <w:rsid w:val="00317417"/>
    <w:rsid w:val="00321386"/>
    <w:rsid w:val="00321B2B"/>
    <w:rsid w:val="00322FEB"/>
    <w:rsid w:val="00323F2A"/>
    <w:rsid w:val="003245C0"/>
    <w:rsid w:val="00324AF6"/>
    <w:rsid w:val="003259B9"/>
    <w:rsid w:val="00326313"/>
    <w:rsid w:val="003278AF"/>
    <w:rsid w:val="00327C28"/>
    <w:rsid w:val="003313C0"/>
    <w:rsid w:val="003333DB"/>
    <w:rsid w:val="00333923"/>
    <w:rsid w:val="00333F70"/>
    <w:rsid w:val="00333FCA"/>
    <w:rsid w:val="00335473"/>
    <w:rsid w:val="00335FDB"/>
    <w:rsid w:val="003366EB"/>
    <w:rsid w:val="003370E8"/>
    <w:rsid w:val="003424B0"/>
    <w:rsid w:val="00343A63"/>
    <w:rsid w:val="00343EEF"/>
    <w:rsid w:val="00344B36"/>
    <w:rsid w:val="00346CEF"/>
    <w:rsid w:val="003477A7"/>
    <w:rsid w:val="00347A3F"/>
    <w:rsid w:val="00347AC7"/>
    <w:rsid w:val="00350D33"/>
    <w:rsid w:val="00351D30"/>
    <w:rsid w:val="00352417"/>
    <w:rsid w:val="003528EE"/>
    <w:rsid w:val="0035295F"/>
    <w:rsid w:val="00352A27"/>
    <w:rsid w:val="00353344"/>
    <w:rsid w:val="003551C9"/>
    <w:rsid w:val="00356C9E"/>
    <w:rsid w:val="00356D89"/>
    <w:rsid w:val="0035783D"/>
    <w:rsid w:val="00357E8C"/>
    <w:rsid w:val="00360005"/>
    <w:rsid w:val="003602FA"/>
    <w:rsid w:val="003603D6"/>
    <w:rsid w:val="00362684"/>
    <w:rsid w:val="0036287A"/>
    <w:rsid w:val="0036325F"/>
    <w:rsid w:val="00363D0F"/>
    <w:rsid w:val="0036452E"/>
    <w:rsid w:val="00367718"/>
    <w:rsid w:val="00367D2B"/>
    <w:rsid w:val="0037154D"/>
    <w:rsid w:val="00371E78"/>
    <w:rsid w:val="00371EFA"/>
    <w:rsid w:val="00372642"/>
    <w:rsid w:val="00372E51"/>
    <w:rsid w:val="0037321F"/>
    <w:rsid w:val="00373FAE"/>
    <w:rsid w:val="003744D8"/>
    <w:rsid w:val="00375B01"/>
    <w:rsid w:val="00376CC5"/>
    <w:rsid w:val="00377BE3"/>
    <w:rsid w:val="00380190"/>
    <w:rsid w:val="00380280"/>
    <w:rsid w:val="00382876"/>
    <w:rsid w:val="00382EDC"/>
    <w:rsid w:val="00384D64"/>
    <w:rsid w:val="00385F7E"/>
    <w:rsid w:val="003865CA"/>
    <w:rsid w:val="003866B8"/>
    <w:rsid w:val="00386B2F"/>
    <w:rsid w:val="00390042"/>
    <w:rsid w:val="00391087"/>
    <w:rsid w:val="0039172D"/>
    <w:rsid w:val="00392A74"/>
    <w:rsid w:val="003951D9"/>
    <w:rsid w:val="0039540C"/>
    <w:rsid w:val="0039546B"/>
    <w:rsid w:val="003A0714"/>
    <w:rsid w:val="003A0BCC"/>
    <w:rsid w:val="003A3FAA"/>
    <w:rsid w:val="003A6A54"/>
    <w:rsid w:val="003B0B2B"/>
    <w:rsid w:val="003B1AC8"/>
    <w:rsid w:val="003B2917"/>
    <w:rsid w:val="003B2E6F"/>
    <w:rsid w:val="003B39A5"/>
    <w:rsid w:val="003B44FF"/>
    <w:rsid w:val="003B6DCE"/>
    <w:rsid w:val="003C0492"/>
    <w:rsid w:val="003C2C81"/>
    <w:rsid w:val="003C34E6"/>
    <w:rsid w:val="003D0438"/>
    <w:rsid w:val="003D0725"/>
    <w:rsid w:val="003D1F2D"/>
    <w:rsid w:val="003D4099"/>
    <w:rsid w:val="003D49BF"/>
    <w:rsid w:val="003E3F3F"/>
    <w:rsid w:val="003E45D5"/>
    <w:rsid w:val="003E523B"/>
    <w:rsid w:val="003E5767"/>
    <w:rsid w:val="003E6C8C"/>
    <w:rsid w:val="003F20AD"/>
    <w:rsid w:val="003F23D8"/>
    <w:rsid w:val="003F61C3"/>
    <w:rsid w:val="004006AD"/>
    <w:rsid w:val="004021B3"/>
    <w:rsid w:val="00402631"/>
    <w:rsid w:val="0040486B"/>
    <w:rsid w:val="00404885"/>
    <w:rsid w:val="00404BBF"/>
    <w:rsid w:val="004059C9"/>
    <w:rsid w:val="0041285F"/>
    <w:rsid w:val="00412BE2"/>
    <w:rsid w:val="0041310E"/>
    <w:rsid w:val="004148DA"/>
    <w:rsid w:val="00414B09"/>
    <w:rsid w:val="00414C77"/>
    <w:rsid w:val="00417058"/>
    <w:rsid w:val="00421602"/>
    <w:rsid w:val="0042207B"/>
    <w:rsid w:val="004223D2"/>
    <w:rsid w:val="0042258C"/>
    <w:rsid w:val="004236AB"/>
    <w:rsid w:val="00427D7D"/>
    <w:rsid w:val="00430268"/>
    <w:rsid w:val="004315F1"/>
    <w:rsid w:val="004318AA"/>
    <w:rsid w:val="00432B71"/>
    <w:rsid w:val="00432BFD"/>
    <w:rsid w:val="00432F3E"/>
    <w:rsid w:val="004360B9"/>
    <w:rsid w:val="00440012"/>
    <w:rsid w:val="004400A1"/>
    <w:rsid w:val="00441DBD"/>
    <w:rsid w:val="00442AF3"/>
    <w:rsid w:val="004436C1"/>
    <w:rsid w:val="00444F3A"/>
    <w:rsid w:val="00446643"/>
    <w:rsid w:val="00446666"/>
    <w:rsid w:val="00447C90"/>
    <w:rsid w:val="00447E3C"/>
    <w:rsid w:val="004506F6"/>
    <w:rsid w:val="00451B7A"/>
    <w:rsid w:val="00453E7A"/>
    <w:rsid w:val="00455EA5"/>
    <w:rsid w:val="0046150E"/>
    <w:rsid w:val="004619D0"/>
    <w:rsid w:val="00461C9F"/>
    <w:rsid w:val="00462144"/>
    <w:rsid w:val="00464FDF"/>
    <w:rsid w:val="004658F0"/>
    <w:rsid w:val="00466AE1"/>
    <w:rsid w:val="0046743E"/>
    <w:rsid w:val="00467905"/>
    <w:rsid w:val="00467E7E"/>
    <w:rsid w:val="00470139"/>
    <w:rsid w:val="004708CA"/>
    <w:rsid w:val="00473630"/>
    <w:rsid w:val="00473AEE"/>
    <w:rsid w:val="00473F48"/>
    <w:rsid w:val="0047422C"/>
    <w:rsid w:val="004762EF"/>
    <w:rsid w:val="004765E8"/>
    <w:rsid w:val="0047738C"/>
    <w:rsid w:val="0047759B"/>
    <w:rsid w:val="0048122B"/>
    <w:rsid w:val="004827DC"/>
    <w:rsid w:val="00482D5F"/>
    <w:rsid w:val="004839F9"/>
    <w:rsid w:val="0048471A"/>
    <w:rsid w:val="004848CF"/>
    <w:rsid w:val="00485B51"/>
    <w:rsid w:val="00486605"/>
    <w:rsid w:val="004869E4"/>
    <w:rsid w:val="00486DC2"/>
    <w:rsid w:val="00490070"/>
    <w:rsid w:val="0049035F"/>
    <w:rsid w:val="00492BAB"/>
    <w:rsid w:val="004955C8"/>
    <w:rsid w:val="004964AE"/>
    <w:rsid w:val="00496698"/>
    <w:rsid w:val="00497005"/>
    <w:rsid w:val="00497523"/>
    <w:rsid w:val="004A2D12"/>
    <w:rsid w:val="004A35C2"/>
    <w:rsid w:val="004A36D3"/>
    <w:rsid w:val="004A3B10"/>
    <w:rsid w:val="004A49AE"/>
    <w:rsid w:val="004A5B72"/>
    <w:rsid w:val="004A79CC"/>
    <w:rsid w:val="004A7EBB"/>
    <w:rsid w:val="004B0319"/>
    <w:rsid w:val="004B2355"/>
    <w:rsid w:val="004B2FB4"/>
    <w:rsid w:val="004B32F2"/>
    <w:rsid w:val="004B48DB"/>
    <w:rsid w:val="004B4CB3"/>
    <w:rsid w:val="004B5BAE"/>
    <w:rsid w:val="004B5EF4"/>
    <w:rsid w:val="004B6737"/>
    <w:rsid w:val="004B68C2"/>
    <w:rsid w:val="004B69C1"/>
    <w:rsid w:val="004B6C1F"/>
    <w:rsid w:val="004B744A"/>
    <w:rsid w:val="004B771B"/>
    <w:rsid w:val="004C245E"/>
    <w:rsid w:val="004C2727"/>
    <w:rsid w:val="004C31E8"/>
    <w:rsid w:val="004C53D0"/>
    <w:rsid w:val="004C5886"/>
    <w:rsid w:val="004D00F6"/>
    <w:rsid w:val="004D02AC"/>
    <w:rsid w:val="004D0508"/>
    <w:rsid w:val="004D21AA"/>
    <w:rsid w:val="004D2216"/>
    <w:rsid w:val="004D2863"/>
    <w:rsid w:val="004D3DF7"/>
    <w:rsid w:val="004D3F7D"/>
    <w:rsid w:val="004D4C5C"/>
    <w:rsid w:val="004E0225"/>
    <w:rsid w:val="004E0B8B"/>
    <w:rsid w:val="004E17FD"/>
    <w:rsid w:val="004E243D"/>
    <w:rsid w:val="004E4BB2"/>
    <w:rsid w:val="004E4F12"/>
    <w:rsid w:val="004F131A"/>
    <w:rsid w:val="004F17DD"/>
    <w:rsid w:val="004F2562"/>
    <w:rsid w:val="004F289A"/>
    <w:rsid w:val="004F28F9"/>
    <w:rsid w:val="004F2924"/>
    <w:rsid w:val="004F4DD8"/>
    <w:rsid w:val="004F5BB7"/>
    <w:rsid w:val="00501831"/>
    <w:rsid w:val="0050259E"/>
    <w:rsid w:val="0050273B"/>
    <w:rsid w:val="00502D6A"/>
    <w:rsid w:val="005037E9"/>
    <w:rsid w:val="00503AF7"/>
    <w:rsid w:val="00504AB6"/>
    <w:rsid w:val="00506581"/>
    <w:rsid w:val="00506910"/>
    <w:rsid w:val="005074C0"/>
    <w:rsid w:val="00507A1A"/>
    <w:rsid w:val="00511862"/>
    <w:rsid w:val="00511D0A"/>
    <w:rsid w:val="005132A3"/>
    <w:rsid w:val="00513FC6"/>
    <w:rsid w:val="0051420E"/>
    <w:rsid w:val="0051618E"/>
    <w:rsid w:val="00516274"/>
    <w:rsid w:val="005173FB"/>
    <w:rsid w:val="00517468"/>
    <w:rsid w:val="00517E45"/>
    <w:rsid w:val="00517E7F"/>
    <w:rsid w:val="0052097B"/>
    <w:rsid w:val="005210D6"/>
    <w:rsid w:val="00521244"/>
    <w:rsid w:val="00521345"/>
    <w:rsid w:val="005213EF"/>
    <w:rsid w:val="005222DB"/>
    <w:rsid w:val="00524A61"/>
    <w:rsid w:val="00525108"/>
    <w:rsid w:val="00525A84"/>
    <w:rsid w:val="00525C2F"/>
    <w:rsid w:val="00525FF4"/>
    <w:rsid w:val="00530088"/>
    <w:rsid w:val="00530A1B"/>
    <w:rsid w:val="00530E2C"/>
    <w:rsid w:val="00533410"/>
    <w:rsid w:val="00533568"/>
    <w:rsid w:val="005359DA"/>
    <w:rsid w:val="0054094C"/>
    <w:rsid w:val="00541869"/>
    <w:rsid w:val="005428D8"/>
    <w:rsid w:val="00544006"/>
    <w:rsid w:val="00544E90"/>
    <w:rsid w:val="005457B9"/>
    <w:rsid w:val="005504D6"/>
    <w:rsid w:val="0055337C"/>
    <w:rsid w:val="0055379F"/>
    <w:rsid w:val="005543F1"/>
    <w:rsid w:val="00557E74"/>
    <w:rsid w:val="00560676"/>
    <w:rsid w:val="00561992"/>
    <w:rsid w:val="00563FF4"/>
    <w:rsid w:val="0056467E"/>
    <w:rsid w:val="00564C08"/>
    <w:rsid w:val="0056792A"/>
    <w:rsid w:val="00573339"/>
    <w:rsid w:val="00573BEB"/>
    <w:rsid w:val="00574C28"/>
    <w:rsid w:val="00575628"/>
    <w:rsid w:val="005800F9"/>
    <w:rsid w:val="00580656"/>
    <w:rsid w:val="00580A1D"/>
    <w:rsid w:val="00580B4C"/>
    <w:rsid w:val="005811D3"/>
    <w:rsid w:val="00584FCB"/>
    <w:rsid w:val="00585CC0"/>
    <w:rsid w:val="0058648E"/>
    <w:rsid w:val="00586EC5"/>
    <w:rsid w:val="00586FBF"/>
    <w:rsid w:val="00587765"/>
    <w:rsid w:val="00591932"/>
    <w:rsid w:val="00592CEE"/>
    <w:rsid w:val="00593DCA"/>
    <w:rsid w:val="00593E60"/>
    <w:rsid w:val="00594114"/>
    <w:rsid w:val="005945D6"/>
    <w:rsid w:val="005976B4"/>
    <w:rsid w:val="00597727"/>
    <w:rsid w:val="005A0B11"/>
    <w:rsid w:val="005A1A1C"/>
    <w:rsid w:val="005A1A50"/>
    <w:rsid w:val="005A1A56"/>
    <w:rsid w:val="005A24B2"/>
    <w:rsid w:val="005A407B"/>
    <w:rsid w:val="005A4D0D"/>
    <w:rsid w:val="005A5582"/>
    <w:rsid w:val="005A670D"/>
    <w:rsid w:val="005A7881"/>
    <w:rsid w:val="005A799C"/>
    <w:rsid w:val="005B131D"/>
    <w:rsid w:val="005B1897"/>
    <w:rsid w:val="005B1F72"/>
    <w:rsid w:val="005B2351"/>
    <w:rsid w:val="005B454B"/>
    <w:rsid w:val="005B6A1F"/>
    <w:rsid w:val="005B71CD"/>
    <w:rsid w:val="005C0488"/>
    <w:rsid w:val="005C3D31"/>
    <w:rsid w:val="005C3D48"/>
    <w:rsid w:val="005C3DD0"/>
    <w:rsid w:val="005C53E0"/>
    <w:rsid w:val="005C5DE4"/>
    <w:rsid w:val="005C6DCE"/>
    <w:rsid w:val="005C7323"/>
    <w:rsid w:val="005C7E67"/>
    <w:rsid w:val="005D0038"/>
    <w:rsid w:val="005D0AC9"/>
    <w:rsid w:val="005D17CB"/>
    <w:rsid w:val="005D3E3D"/>
    <w:rsid w:val="005D3E55"/>
    <w:rsid w:val="005D421A"/>
    <w:rsid w:val="005D4D3F"/>
    <w:rsid w:val="005D516E"/>
    <w:rsid w:val="005D59C9"/>
    <w:rsid w:val="005D692D"/>
    <w:rsid w:val="005D6E91"/>
    <w:rsid w:val="005D7D62"/>
    <w:rsid w:val="005D7D91"/>
    <w:rsid w:val="005E35D3"/>
    <w:rsid w:val="005E3B0F"/>
    <w:rsid w:val="005E426B"/>
    <w:rsid w:val="005E5401"/>
    <w:rsid w:val="005E71D4"/>
    <w:rsid w:val="005E7A8C"/>
    <w:rsid w:val="005F06CF"/>
    <w:rsid w:val="005F099E"/>
    <w:rsid w:val="005F0E75"/>
    <w:rsid w:val="005F140D"/>
    <w:rsid w:val="005F1A34"/>
    <w:rsid w:val="005F1AFB"/>
    <w:rsid w:val="005F3E50"/>
    <w:rsid w:val="005F44B8"/>
    <w:rsid w:val="005F609F"/>
    <w:rsid w:val="005F7742"/>
    <w:rsid w:val="005F77CC"/>
    <w:rsid w:val="005F7A81"/>
    <w:rsid w:val="006015EF"/>
    <w:rsid w:val="00601A5E"/>
    <w:rsid w:val="00603218"/>
    <w:rsid w:val="00605D00"/>
    <w:rsid w:val="006062D4"/>
    <w:rsid w:val="00607D25"/>
    <w:rsid w:val="00611423"/>
    <w:rsid w:val="00611DE7"/>
    <w:rsid w:val="006126F6"/>
    <w:rsid w:val="00612752"/>
    <w:rsid w:val="006128D7"/>
    <w:rsid w:val="00615D3B"/>
    <w:rsid w:val="006169F7"/>
    <w:rsid w:val="00616CB9"/>
    <w:rsid w:val="006211E0"/>
    <w:rsid w:val="006215A9"/>
    <w:rsid w:val="00621A4C"/>
    <w:rsid w:val="00621DBF"/>
    <w:rsid w:val="006221BF"/>
    <w:rsid w:val="00622D62"/>
    <w:rsid w:val="006231F2"/>
    <w:rsid w:val="006245B2"/>
    <w:rsid w:val="00627640"/>
    <w:rsid w:val="006300E7"/>
    <w:rsid w:val="006304C8"/>
    <w:rsid w:val="00630D90"/>
    <w:rsid w:val="0063121B"/>
    <w:rsid w:val="006315F7"/>
    <w:rsid w:val="00632CCE"/>
    <w:rsid w:val="00636235"/>
    <w:rsid w:val="00636455"/>
    <w:rsid w:val="006364E3"/>
    <w:rsid w:val="0063792F"/>
    <w:rsid w:val="00641C54"/>
    <w:rsid w:val="00642A24"/>
    <w:rsid w:val="00644783"/>
    <w:rsid w:val="00645271"/>
    <w:rsid w:val="0064541A"/>
    <w:rsid w:val="006521BB"/>
    <w:rsid w:val="00653581"/>
    <w:rsid w:val="006535C2"/>
    <w:rsid w:val="006541E6"/>
    <w:rsid w:val="00654C06"/>
    <w:rsid w:val="00655803"/>
    <w:rsid w:val="00655EFB"/>
    <w:rsid w:val="00656F63"/>
    <w:rsid w:val="00657004"/>
    <w:rsid w:val="0066162A"/>
    <w:rsid w:val="006629FF"/>
    <w:rsid w:val="00663B24"/>
    <w:rsid w:val="00664B39"/>
    <w:rsid w:val="00664FF6"/>
    <w:rsid w:val="006654BD"/>
    <w:rsid w:val="006655D5"/>
    <w:rsid w:val="006656A0"/>
    <w:rsid w:val="006660E5"/>
    <w:rsid w:val="00666370"/>
    <w:rsid w:val="00666B39"/>
    <w:rsid w:val="00667BCB"/>
    <w:rsid w:val="006701FB"/>
    <w:rsid w:val="00670A84"/>
    <w:rsid w:val="00670CED"/>
    <w:rsid w:val="00672845"/>
    <w:rsid w:val="00674699"/>
    <w:rsid w:val="00674EC7"/>
    <w:rsid w:val="006750D3"/>
    <w:rsid w:val="0067547D"/>
    <w:rsid w:val="00676FDA"/>
    <w:rsid w:val="006779A9"/>
    <w:rsid w:val="0068151E"/>
    <w:rsid w:val="00681723"/>
    <w:rsid w:val="006840B1"/>
    <w:rsid w:val="00684256"/>
    <w:rsid w:val="006854E7"/>
    <w:rsid w:val="006855FE"/>
    <w:rsid w:val="00686124"/>
    <w:rsid w:val="006902A0"/>
    <w:rsid w:val="00690B43"/>
    <w:rsid w:val="00691303"/>
    <w:rsid w:val="00693B3E"/>
    <w:rsid w:val="00695F3F"/>
    <w:rsid w:val="00696AD7"/>
    <w:rsid w:val="006A060D"/>
    <w:rsid w:val="006A2130"/>
    <w:rsid w:val="006A3F8F"/>
    <w:rsid w:val="006A5C01"/>
    <w:rsid w:val="006A6342"/>
    <w:rsid w:val="006A69C7"/>
    <w:rsid w:val="006A751A"/>
    <w:rsid w:val="006A7CCF"/>
    <w:rsid w:val="006A7DEC"/>
    <w:rsid w:val="006A7E37"/>
    <w:rsid w:val="006A7F17"/>
    <w:rsid w:val="006B076F"/>
    <w:rsid w:val="006B0F88"/>
    <w:rsid w:val="006B22E4"/>
    <w:rsid w:val="006B39B3"/>
    <w:rsid w:val="006B4256"/>
    <w:rsid w:val="006B4805"/>
    <w:rsid w:val="006B4AD6"/>
    <w:rsid w:val="006B5735"/>
    <w:rsid w:val="006B595B"/>
    <w:rsid w:val="006B5995"/>
    <w:rsid w:val="006C0487"/>
    <w:rsid w:val="006C1DA1"/>
    <w:rsid w:val="006C1F92"/>
    <w:rsid w:val="006C211F"/>
    <w:rsid w:val="006C31FF"/>
    <w:rsid w:val="006C3319"/>
    <w:rsid w:val="006C4962"/>
    <w:rsid w:val="006C4FE6"/>
    <w:rsid w:val="006C5309"/>
    <w:rsid w:val="006C619F"/>
    <w:rsid w:val="006C67CC"/>
    <w:rsid w:val="006C7DBE"/>
    <w:rsid w:val="006C7F35"/>
    <w:rsid w:val="006D055F"/>
    <w:rsid w:val="006D085D"/>
    <w:rsid w:val="006D182E"/>
    <w:rsid w:val="006D5E12"/>
    <w:rsid w:val="006D6444"/>
    <w:rsid w:val="006D7034"/>
    <w:rsid w:val="006E0994"/>
    <w:rsid w:val="006E0ED1"/>
    <w:rsid w:val="006E1B2E"/>
    <w:rsid w:val="006E266E"/>
    <w:rsid w:val="006E45D4"/>
    <w:rsid w:val="006E4D98"/>
    <w:rsid w:val="006E585A"/>
    <w:rsid w:val="006E6ABC"/>
    <w:rsid w:val="006E7C78"/>
    <w:rsid w:val="006E7F9D"/>
    <w:rsid w:val="006F0C91"/>
    <w:rsid w:val="006F101D"/>
    <w:rsid w:val="006F272D"/>
    <w:rsid w:val="006F3164"/>
    <w:rsid w:val="006F483F"/>
    <w:rsid w:val="006F7356"/>
    <w:rsid w:val="007016FD"/>
    <w:rsid w:val="007031F2"/>
    <w:rsid w:val="0070320F"/>
    <w:rsid w:val="0070409B"/>
    <w:rsid w:val="00704A7A"/>
    <w:rsid w:val="0070573D"/>
    <w:rsid w:val="00706076"/>
    <w:rsid w:val="007075E4"/>
    <w:rsid w:val="00707A31"/>
    <w:rsid w:val="00710681"/>
    <w:rsid w:val="0071098D"/>
    <w:rsid w:val="0072134D"/>
    <w:rsid w:val="007225AE"/>
    <w:rsid w:val="00724309"/>
    <w:rsid w:val="00724939"/>
    <w:rsid w:val="00725B11"/>
    <w:rsid w:val="00725BDC"/>
    <w:rsid w:val="007262E6"/>
    <w:rsid w:val="00726FED"/>
    <w:rsid w:val="00732202"/>
    <w:rsid w:val="00732FEC"/>
    <w:rsid w:val="0073430B"/>
    <w:rsid w:val="00734E51"/>
    <w:rsid w:val="00735208"/>
    <w:rsid w:val="0073534E"/>
    <w:rsid w:val="00736504"/>
    <w:rsid w:val="007366FB"/>
    <w:rsid w:val="00737233"/>
    <w:rsid w:val="00737CF5"/>
    <w:rsid w:val="00740B2E"/>
    <w:rsid w:val="007413B3"/>
    <w:rsid w:val="0074346C"/>
    <w:rsid w:val="007438D4"/>
    <w:rsid w:val="00744A06"/>
    <w:rsid w:val="0074511C"/>
    <w:rsid w:val="007455D9"/>
    <w:rsid w:val="0075005A"/>
    <w:rsid w:val="00751477"/>
    <w:rsid w:val="007515A8"/>
    <w:rsid w:val="00751695"/>
    <w:rsid w:val="00751CAD"/>
    <w:rsid w:val="00752B7B"/>
    <w:rsid w:val="0075367D"/>
    <w:rsid w:val="007556C5"/>
    <w:rsid w:val="00755E75"/>
    <w:rsid w:val="007602F2"/>
    <w:rsid w:val="00760478"/>
    <w:rsid w:val="007604D4"/>
    <w:rsid w:val="00761175"/>
    <w:rsid w:val="007611CA"/>
    <w:rsid w:val="0076181F"/>
    <w:rsid w:val="0076262F"/>
    <w:rsid w:val="0076277A"/>
    <w:rsid w:val="007663DD"/>
    <w:rsid w:val="007670D3"/>
    <w:rsid w:val="007677F0"/>
    <w:rsid w:val="007718BA"/>
    <w:rsid w:val="007739F5"/>
    <w:rsid w:val="0077490F"/>
    <w:rsid w:val="00774C3C"/>
    <w:rsid w:val="0077672E"/>
    <w:rsid w:val="0077691D"/>
    <w:rsid w:val="00776C8F"/>
    <w:rsid w:val="00776D8B"/>
    <w:rsid w:val="00777000"/>
    <w:rsid w:val="00777B12"/>
    <w:rsid w:val="00777C3B"/>
    <w:rsid w:val="0078087F"/>
    <w:rsid w:val="00782281"/>
    <w:rsid w:val="00782820"/>
    <w:rsid w:val="00782FB1"/>
    <w:rsid w:val="007840DE"/>
    <w:rsid w:val="007845E5"/>
    <w:rsid w:val="00784B53"/>
    <w:rsid w:val="00786571"/>
    <w:rsid w:val="00793738"/>
    <w:rsid w:val="00793B66"/>
    <w:rsid w:val="00794CE5"/>
    <w:rsid w:val="007959DB"/>
    <w:rsid w:val="0079604B"/>
    <w:rsid w:val="00796E46"/>
    <w:rsid w:val="007A0D97"/>
    <w:rsid w:val="007A12F6"/>
    <w:rsid w:val="007A2EEC"/>
    <w:rsid w:val="007A3C09"/>
    <w:rsid w:val="007A4833"/>
    <w:rsid w:val="007A4B4D"/>
    <w:rsid w:val="007A64DD"/>
    <w:rsid w:val="007A7942"/>
    <w:rsid w:val="007A7BB6"/>
    <w:rsid w:val="007A7CE4"/>
    <w:rsid w:val="007B1990"/>
    <w:rsid w:val="007B1CB0"/>
    <w:rsid w:val="007B2FE2"/>
    <w:rsid w:val="007B3334"/>
    <w:rsid w:val="007B522A"/>
    <w:rsid w:val="007B5902"/>
    <w:rsid w:val="007B60DB"/>
    <w:rsid w:val="007B6895"/>
    <w:rsid w:val="007C0B34"/>
    <w:rsid w:val="007C1D18"/>
    <w:rsid w:val="007C3CFA"/>
    <w:rsid w:val="007C3FB1"/>
    <w:rsid w:val="007C4400"/>
    <w:rsid w:val="007C47E9"/>
    <w:rsid w:val="007C4847"/>
    <w:rsid w:val="007C4B21"/>
    <w:rsid w:val="007C5186"/>
    <w:rsid w:val="007C552E"/>
    <w:rsid w:val="007C6B1F"/>
    <w:rsid w:val="007C6D46"/>
    <w:rsid w:val="007C6E28"/>
    <w:rsid w:val="007C7B5A"/>
    <w:rsid w:val="007D23DC"/>
    <w:rsid w:val="007D2F18"/>
    <w:rsid w:val="007D7F63"/>
    <w:rsid w:val="007E0E42"/>
    <w:rsid w:val="007E2EF9"/>
    <w:rsid w:val="007E3D06"/>
    <w:rsid w:val="007E47C0"/>
    <w:rsid w:val="007E56D3"/>
    <w:rsid w:val="007E5B02"/>
    <w:rsid w:val="007E5D44"/>
    <w:rsid w:val="007E76B6"/>
    <w:rsid w:val="007F0C21"/>
    <w:rsid w:val="007F13CC"/>
    <w:rsid w:val="007F1DAF"/>
    <w:rsid w:val="007F20F3"/>
    <w:rsid w:val="007F4BA4"/>
    <w:rsid w:val="007F5C90"/>
    <w:rsid w:val="007F68C2"/>
    <w:rsid w:val="008039C7"/>
    <w:rsid w:val="008051BE"/>
    <w:rsid w:val="00806C5E"/>
    <w:rsid w:val="00806DA8"/>
    <w:rsid w:val="00807AF6"/>
    <w:rsid w:val="00807C0E"/>
    <w:rsid w:val="00810A3B"/>
    <w:rsid w:val="0081131F"/>
    <w:rsid w:val="008122E7"/>
    <w:rsid w:val="00812476"/>
    <w:rsid w:val="008131AC"/>
    <w:rsid w:val="008137CF"/>
    <w:rsid w:val="00813EF8"/>
    <w:rsid w:val="0081414F"/>
    <w:rsid w:val="008153C1"/>
    <w:rsid w:val="008172E3"/>
    <w:rsid w:val="00817D8E"/>
    <w:rsid w:val="00820E71"/>
    <w:rsid w:val="00822839"/>
    <w:rsid w:val="00823362"/>
    <w:rsid w:val="00824D10"/>
    <w:rsid w:val="008251F1"/>
    <w:rsid w:val="00825D1D"/>
    <w:rsid w:val="0082769B"/>
    <w:rsid w:val="00827C82"/>
    <w:rsid w:val="00831CD6"/>
    <w:rsid w:val="008320F0"/>
    <w:rsid w:val="008322B4"/>
    <w:rsid w:val="0083234B"/>
    <w:rsid w:val="008336D4"/>
    <w:rsid w:val="0083517B"/>
    <w:rsid w:val="00835661"/>
    <w:rsid w:val="00835854"/>
    <w:rsid w:val="00836DFD"/>
    <w:rsid w:val="00836EC4"/>
    <w:rsid w:val="008375EC"/>
    <w:rsid w:val="00837627"/>
    <w:rsid w:val="00840787"/>
    <w:rsid w:val="00840D50"/>
    <w:rsid w:val="00842E54"/>
    <w:rsid w:val="008432E7"/>
    <w:rsid w:val="00843AB2"/>
    <w:rsid w:val="0084410D"/>
    <w:rsid w:val="0084523F"/>
    <w:rsid w:val="0084678E"/>
    <w:rsid w:val="008513ED"/>
    <w:rsid w:val="00851684"/>
    <w:rsid w:val="00851722"/>
    <w:rsid w:val="00851E08"/>
    <w:rsid w:val="00851F14"/>
    <w:rsid w:val="00854F7C"/>
    <w:rsid w:val="0085516F"/>
    <w:rsid w:val="00855510"/>
    <w:rsid w:val="00855F77"/>
    <w:rsid w:val="0085635C"/>
    <w:rsid w:val="008564BF"/>
    <w:rsid w:val="008568B1"/>
    <w:rsid w:val="00856AF3"/>
    <w:rsid w:val="00857DAF"/>
    <w:rsid w:val="00864597"/>
    <w:rsid w:val="00864A1D"/>
    <w:rsid w:val="00864B55"/>
    <w:rsid w:val="00864FBF"/>
    <w:rsid w:val="00866604"/>
    <w:rsid w:val="0087170B"/>
    <w:rsid w:val="00871DE8"/>
    <w:rsid w:val="0087273C"/>
    <w:rsid w:val="008731FB"/>
    <w:rsid w:val="0087437C"/>
    <w:rsid w:val="00874A32"/>
    <w:rsid w:val="0087565F"/>
    <w:rsid w:val="00881C50"/>
    <w:rsid w:val="00882C02"/>
    <w:rsid w:val="008834FB"/>
    <w:rsid w:val="00884A1C"/>
    <w:rsid w:val="008858F4"/>
    <w:rsid w:val="00886301"/>
    <w:rsid w:val="00886C0C"/>
    <w:rsid w:val="00886FE9"/>
    <w:rsid w:val="00887114"/>
    <w:rsid w:val="008879DB"/>
    <w:rsid w:val="00890150"/>
    <w:rsid w:val="00892658"/>
    <w:rsid w:val="00893AE8"/>
    <w:rsid w:val="00893CF0"/>
    <w:rsid w:val="008950CB"/>
    <w:rsid w:val="008953B5"/>
    <w:rsid w:val="00895F37"/>
    <w:rsid w:val="00896B87"/>
    <w:rsid w:val="008A0450"/>
    <w:rsid w:val="008A04F3"/>
    <w:rsid w:val="008A084E"/>
    <w:rsid w:val="008A14EA"/>
    <w:rsid w:val="008A2916"/>
    <w:rsid w:val="008A3E9E"/>
    <w:rsid w:val="008A7E82"/>
    <w:rsid w:val="008B28F2"/>
    <w:rsid w:val="008B2AC4"/>
    <w:rsid w:val="008B481D"/>
    <w:rsid w:val="008B5E46"/>
    <w:rsid w:val="008C0F31"/>
    <w:rsid w:val="008C342A"/>
    <w:rsid w:val="008C34B1"/>
    <w:rsid w:val="008C3654"/>
    <w:rsid w:val="008C38DF"/>
    <w:rsid w:val="008C443A"/>
    <w:rsid w:val="008C65E8"/>
    <w:rsid w:val="008C6DDC"/>
    <w:rsid w:val="008D26B0"/>
    <w:rsid w:val="008D2759"/>
    <w:rsid w:val="008D2928"/>
    <w:rsid w:val="008D339D"/>
    <w:rsid w:val="008D4BD9"/>
    <w:rsid w:val="008D59B2"/>
    <w:rsid w:val="008D7417"/>
    <w:rsid w:val="008D7805"/>
    <w:rsid w:val="008D795E"/>
    <w:rsid w:val="008E196F"/>
    <w:rsid w:val="008E1D69"/>
    <w:rsid w:val="008E36F5"/>
    <w:rsid w:val="008F0119"/>
    <w:rsid w:val="008F10F9"/>
    <w:rsid w:val="008F1287"/>
    <w:rsid w:val="008F1EF5"/>
    <w:rsid w:val="008F3113"/>
    <w:rsid w:val="008F601A"/>
    <w:rsid w:val="008F63E8"/>
    <w:rsid w:val="008F6AB3"/>
    <w:rsid w:val="008F6C33"/>
    <w:rsid w:val="008F6FC8"/>
    <w:rsid w:val="00901620"/>
    <w:rsid w:val="0090173E"/>
    <w:rsid w:val="00901C01"/>
    <w:rsid w:val="00902464"/>
    <w:rsid w:val="00903B8E"/>
    <w:rsid w:val="00903C3E"/>
    <w:rsid w:val="0090594B"/>
    <w:rsid w:val="00907433"/>
    <w:rsid w:val="009077DB"/>
    <w:rsid w:val="0091001C"/>
    <w:rsid w:val="00910BCE"/>
    <w:rsid w:val="00910DBE"/>
    <w:rsid w:val="00912ABD"/>
    <w:rsid w:val="00913120"/>
    <w:rsid w:val="0091547C"/>
    <w:rsid w:val="009168C7"/>
    <w:rsid w:val="009205D3"/>
    <w:rsid w:val="009239FC"/>
    <w:rsid w:val="00925DF8"/>
    <w:rsid w:val="00926625"/>
    <w:rsid w:val="00930905"/>
    <w:rsid w:val="009326A7"/>
    <w:rsid w:val="00933F8B"/>
    <w:rsid w:val="00934FE5"/>
    <w:rsid w:val="009360B1"/>
    <w:rsid w:val="0093714A"/>
    <w:rsid w:val="009406DA"/>
    <w:rsid w:val="00941FBC"/>
    <w:rsid w:val="00942A2D"/>
    <w:rsid w:val="00942B7F"/>
    <w:rsid w:val="00942EDD"/>
    <w:rsid w:val="00943FF3"/>
    <w:rsid w:val="009459A4"/>
    <w:rsid w:val="0094602C"/>
    <w:rsid w:val="0094620C"/>
    <w:rsid w:val="009464F2"/>
    <w:rsid w:val="00950E47"/>
    <w:rsid w:val="00952C02"/>
    <w:rsid w:val="00953637"/>
    <w:rsid w:val="00954A83"/>
    <w:rsid w:val="00954BC4"/>
    <w:rsid w:val="00957316"/>
    <w:rsid w:val="00960C33"/>
    <w:rsid w:val="0096260F"/>
    <w:rsid w:val="00962676"/>
    <w:rsid w:val="009627AB"/>
    <w:rsid w:val="00966BB2"/>
    <w:rsid w:val="00966E6C"/>
    <w:rsid w:val="009702B3"/>
    <w:rsid w:val="009709D3"/>
    <w:rsid w:val="009721A7"/>
    <w:rsid w:val="009723E5"/>
    <w:rsid w:val="00973245"/>
    <w:rsid w:val="00975960"/>
    <w:rsid w:val="00975F07"/>
    <w:rsid w:val="0098060E"/>
    <w:rsid w:val="00980802"/>
    <w:rsid w:val="00980907"/>
    <w:rsid w:val="00980AB2"/>
    <w:rsid w:val="00981607"/>
    <w:rsid w:val="00981E11"/>
    <w:rsid w:val="009903CD"/>
    <w:rsid w:val="009944FA"/>
    <w:rsid w:val="009947BE"/>
    <w:rsid w:val="00995719"/>
    <w:rsid w:val="00995F03"/>
    <w:rsid w:val="009A0595"/>
    <w:rsid w:val="009A265D"/>
    <w:rsid w:val="009A276E"/>
    <w:rsid w:val="009A2E8B"/>
    <w:rsid w:val="009A56FC"/>
    <w:rsid w:val="009A57B2"/>
    <w:rsid w:val="009A5881"/>
    <w:rsid w:val="009A692A"/>
    <w:rsid w:val="009A6B5C"/>
    <w:rsid w:val="009A700F"/>
    <w:rsid w:val="009B0774"/>
    <w:rsid w:val="009B15BB"/>
    <w:rsid w:val="009B1C5E"/>
    <w:rsid w:val="009B4467"/>
    <w:rsid w:val="009B4C9E"/>
    <w:rsid w:val="009C0C89"/>
    <w:rsid w:val="009C122D"/>
    <w:rsid w:val="009C18E3"/>
    <w:rsid w:val="009C1A6D"/>
    <w:rsid w:val="009C3B3E"/>
    <w:rsid w:val="009C3E06"/>
    <w:rsid w:val="009C50C8"/>
    <w:rsid w:val="009C66AF"/>
    <w:rsid w:val="009C6A58"/>
    <w:rsid w:val="009C7202"/>
    <w:rsid w:val="009D03CD"/>
    <w:rsid w:val="009D183B"/>
    <w:rsid w:val="009D3BF3"/>
    <w:rsid w:val="009D43F6"/>
    <w:rsid w:val="009D52A7"/>
    <w:rsid w:val="009D6A91"/>
    <w:rsid w:val="009D75B9"/>
    <w:rsid w:val="009E01EB"/>
    <w:rsid w:val="009E0813"/>
    <w:rsid w:val="009E26F1"/>
    <w:rsid w:val="009E2B10"/>
    <w:rsid w:val="009E48B0"/>
    <w:rsid w:val="009E56F6"/>
    <w:rsid w:val="009F02C7"/>
    <w:rsid w:val="009F05CC"/>
    <w:rsid w:val="009F0BE6"/>
    <w:rsid w:val="009F1B70"/>
    <w:rsid w:val="009F2533"/>
    <w:rsid w:val="009F4B69"/>
    <w:rsid w:val="009F6F4B"/>
    <w:rsid w:val="00A03546"/>
    <w:rsid w:val="00A037DD"/>
    <w:rsid w:val="00A04E52"/>
    <w:rsid w:val="00A0692F"/>
    <w:rsid w:val="00A07998"/>
    <w:rsid w:val="00A107FB"/>
    <w:rsid w:val="00A10C1B"/>
    <w:rsid w:val="00A120F0"/>
    <w:rsid w:val="00A13B11"/>
    <w:rsid w:val="00A141F7"/>
    <w:rsid w:val="00A149CF"/>
    <w:rsid w:val="00A14E03"/>
    <w:rsid w:val="00A15637"/>
    <w:rsid w:val="00A24B1F"/>
    <w:rsid w:val="00A279DB"/>
    <w:rsid w:val="00A27D04"/>
    <w:rsid w:val="00A27F14"/>
    <w:rsid w:val="00A32F43"/>
    <w:rsid w:val="00A34DE9"/>
    <w:rsid w:val="00A359E4"/>
    <w:rsid w:val="00A35D4D"/>
    <w:rsid w:val="00A365BC"/>
    <w:rsid w:val="00A36EF3"/>
    <w:rsid w:val="00A370F2"/>
    <w:rsid w:val="00A40287"/>
    <w:rsid w:val="00A42C65"/>
    <w:rsid w:val="00A436BF"/>
    <w:rsid w:val="00A43DCA"/>
    <w:rsid w:val="00A449A5"/>
    <w:rsid w:val="00A44AA3"/>
    <w:rsid w:val="00A44ACF"/>
    <w:rsid w:val="00A461A4"/>
    <w:rsid w:val="00A500BE"/>
    <w:rsid w:val="00A50F76"/>
    <w:rsid w:val="00A5115C"/>
    <w:rsid w:val="00A52B43"/>
    <w:rsid w:val="00A5543B"/>
    <w:rsid w:val="00A55613"/>
    <w:rsid w:val="00A566CC"/>
    <w:rsid w:val="00A56C9D"/>
    <w:rsid w:val="00A57805"/>
    <w:rsid w:val="00A606BD"/>
    <w:rsid w:val="00A6149B"/>
    <w:rsid w:val="00A63BDF"/>
    <w:rsid w:val="00A65084"/>
    <w:rsid w:val="00A650AE"/>
    <w:rsid w:val="00A66B73"/>
    <w:rsid w:val="00A67075"/>
    <w:rsid w:val="00A70AE6"/>
    <w:rsid w:val="00A71132"/>
    <w:rsid w:val="00A73108"/>
    <w:rsid w:val="00A74F1E"/>
    <w:rsid w:val="00A75367"/>
    <w:rsid w:val="00A776E6"/>
    <w:rsid w:val="00A77777"/>
    <w:rsid w:val="00A77B7C"/>
    <w:rsid w:val="00A80442"/>
    <w:rsid w:val="00A82829"/>
    <w:rsid w:val="00A8408C"/>
    <w:rsid w:val="00A85731"/>
    <w:rsid w:val="00A8594E"/>
    <w:rsid w:val="00A85D4C"/>
    <w:rsid w:val="00A86284"/>
    <w:rsid w:val="00A92FCD"/>
    <w:rsid w:val="00A9421A"/>
    <w:rsid w:val="00A95B28"/>
    <w:rsid w:val="00A96247"/>
    <w:rsid w:val="00A96894"/>
    <w:rsid w:val="00AA2C37"/>
    <w:rsid w:val="00AA411D"/>
    <w:rsid w:val="00AA64FD"/>
    <w:rsid w:val="00AA7681"/>
    <w:rsid w:val="00AB1C2B"/>
    <w:rsid w:val="00AB2FEB"/>
    <w:rsid w:val="00AB3DC9"/>
    <w:rsid w:val="00AB4799"/>
    <w:rsid w:val="00AB6AEF"/>
    <w:rsid w:val="00AB7550"/>
    <w:rsid w:val="00AB7CCC"/>
    <w:rsid w:val="00AC0F45"/>
    <w:rsid w:val="00AC1157"/>
    <w:rsid w:val="00AC58BF"/>
    <w:rsid w:val="00AC5CC4"/>
    <w:rsid w:val="00AC5E5B"/>
    <w:rsid w:val="00AC6F75"/>
    <w:rsid w:val="00AC7BBF"/>
    <w:rsid w:val="00AD1879"/>
    <w:rsid w:val="00AD1BCB"/>
    <w:rsid w:val="00AD22FD"/>
    <w:rsid w:val="00AD2971"/>
    <w:rsid w:val="00AD3A21"/>
    <w:rsid w:val="00AD3C1C"/>
    <w:rsid w:val="00AE3348"/>
    <w:rsid w:val="00AE5928"/>
    <w:rsid w:val="00AE5CAE"/>
    <w:rsid w:val="00AE5F81"/>
    <w:rsid w:val="00AE6960"/>
    <w:rsid w:val="00AE6C3F"/>
    <w:rsid w:val="00AF02C4"/>
    <w:rsid w:val="00AF39CE"/>
    <w:rsid w:val="00AF4DC4"/>
    <w:rsid w:val="00AF74F0"/>
    <w:rsid w:val="00AF79B9"/>
    <w:rsid w:val="00B00320"/>
    <w:rsid w:val="00B017B1"/>
    <w:rsid w:val="00B04529"/>
    <w:rsid w:val="00B050C9"/>
    <w:rsid w:val="00B054B4"/>
    <w:rsid w:val="00B05670"/>
    <w:rsid w:val="00B075A9"/>
    <w:rsid w:val="00B07A68"/>
    <w:rsid w:val="00B12483"/>
    <w:rsid w:val="00B13093"/>
    <w:rsid w:val="00B15BB9"/>
    <w:rsid w:val="00B16194"/>
    <w:rsid w:val="00B164AB"/>
    <w:rsid w:val="00B20570"/>
    <w:rsid w:val="00B209A3"/>
    <w:rsid w:val="00B21FD0"/>
    <w:rsid w:val="00B22D61"/>
    <w:rsid w:val="00B22E38"/>
    <w:rsid w:val="00B23526"/>
    <w:rsid w:val="00B2362D"/>
    <w:rsid w:val="00B23E95"/>
    <w:rsid w:val="00B26CDF"/>
    <w:rsid w:val="00B270B2"/>
    <w:rsid w:val="00B30783"/>
    <w:rsid w:val="00B32B3E"/>
    <w:rsid w:val="00B34D6F"/>
    <w:rsid w:val="00B3515F"/>
    <w:rsid w:val="00B35441"/>
    <w:rsid w:val="00B3750B"/>
    <w:rsid w:val="00B4056B"/>
    <w:rsid w:val="00B40B3C"/>
    <w:rsid w:val="00B40CC6"/>
    <w:rsid w:val="00B40CD3"/>
    <w:rsid w:val="00B40F36"/>
    <w:rsid w:val="00B4287B"/>
    <w:rsid w:val="00B42B2F"/>
    <w:rsid w:val="00B43AB1"/>
    <w:rsid w:val="00B44000"/>
    <w:rsid w:val="00B44F2E"/>
    <w:rsid w:val="00B45AA3"/>
    <w:rsid w:val="00B463E1"/>
    <w:rsid w:val="00B51E3F"/>
    <w:rsid w:val="00B53920"/>
    <w:rsid w:val="00B53DC0"/>
    <w:rsid w:val="00B54061"/>
    <w:rsid w:val="00B55D42"/>
    <w:rsid w:val="00B56DF8"/>
    <w:rsid w:val="00B56E44"/>
    <w:rsid w:val="00B57F7D"/>
    <w:rsid w:val="00B61130"/>
    <w:rsid w:val="00B61B28"/>
    <w:rsid w:val="00B6298B"/>
    <w:rsid w:val="00B636EA"/>
    <w:rsid w:val="00B658BF"/>
    <w:rsid w:val="00B6620C"/>
    <w:rsid w:val="00B66F92"/>
    <w:rsid w:val="00B7013B"/>
    <w:rsid w:val="00B70355"/>
    <w:rsid w:val="00B71BE7"/>
    <w:rsid w:val="00B7338F"/>
    <w:rsid w:val="00B74EA3"/>
    <w:rsid w:val="00B75E30"/>
    <w:rsid w:val="00B769CB"/>
    <w:rsid w:val="00B8248C"/>
    <w:rsid w:val="00B8359D"/>
    <w:rsid w:val="00B854C3"/>
    <w:rsid w:val="00B85916"/>
    <w:rsid w:val="00B85B44"/>
    <w:rsid w:val="00B864B2"/>
    <w:rsid w:val="00B902A8"/>
    <w:rsid w:val="00B92466"/>
    <w:rsid w:val="00B92963"/>
    <w:rsid w:val="00B92966"/>
    <w:rsid w:val="00B9317D"/>
    <w:rsid w:val="00B936D4"/>
    <w:rsid w:val="00B93B23"/>
    <w:rsid w:val="00B942F7"/>
    <w:rsid w:val="00B97643"/>
    <w:rsid w:val="00B97F1C"/>
    <w:rsid w:val="00BA07A0"/>
    <w:rsid w:val="00BA2468"/>
    <w:rsid w:val="00BA24A7"/>
    <w:rsid w:val="00BA3382"/>
    <w:rsid w:val="00BA3B97"/>
    <w:rsid w:val="00BA73C9"/>
    <w:rsid w:val="00BA7B5E"/>
    <w:rsid w:val="00BB0AB8"/>
    <w:rsid w:val="00BB1561"/>
    <w:rsid w:val="00BB2DD6"/>
    <w:rsid w:val="00BB555E"/>
    <w:rsid w:val="00BB72B9"/>
    <w:rsid w:val="00BC3FD4"/>
    <w:rsid w:val="00BC4000"/>
    <w:rsid w:val="00BC40AC"/>
    <w:rsid w:val="00BC4529"/>
    <w:rsid w:val="00BC485D"/>
    <w:rsid w:val="00BC5919"/>
    <w:rsid w:val="00BC5BBA"/>
    <w:rsid w:val="00BC6A28"/>
    <w:rsid w:val="00BC7D0D"/>
    <w:rsid w:val="00BD0E44"/>
    <w:rsid w:val="00BD161D"/>
    <w:rsid w:val="00BD3ED7"/>
    <w:rsid w:val="00BD40E3"/>
    <w:rsid w:val="00BD4B19"/>
    <w:rsid w:val="00BD4C72"/>
    <w:rsid w:val="00BD528C"/>
    <w:rsid w:val="00BD549E"/>
    <w:rsid w:val="00BE5AF5"/>
    <w:rsid w:val="00BE6FAE"/>
    <w:rsid w:val="00BE769C"/>
    <w:rsid w:val="00BE7A97"/>
    <w:rsid w:val="00BF00A4"/>
    <w:rsid w:val="00BF101E"/>
    <w:rsid w:val="00BF2C0A"/>
    <w:rsid w:val="00BF342D"/>
    <w:rsid w:val="00BF40BD"/>
    <w:rsid w:val="00BF50F1"/>
    <w:rsid w:val="00BF59BC"/>
    <w:rsid w:val="00C00251"/>
    <w:rsid w:val="00C00521"/>
    <w:rsid w:val="00C017C7"/>
    <w:rsid w:val="00C05767"/>
    <w:rsid w:val="00C06331"/>
    <w:rsid w:val="00C0647F"/>
    <w:rsid w:val="00C06539"/>
    <w:rsid w:val="00C06CCF"/>
    <w:rsid w:val="00C10263"/>
    <w:rsid w:val="00C10BEB"/>
    <w:rsid w:val="00C1128F"/>
    <w:rsid w:val="00C12A32"/>
    <w:rsid w:val="00C12B27"/>
    <w:rsid w:val="00C12F18"/>
    <w:rsid w:val="00C1612B"/>
    <w:rsid w:val="00C16D0B"/>
    <w:rsid w:val="00C16F86"/>
    <w:rsid w:val="00C2100C"/>
    <w:rsid w:val="00C21867"/>
    <w:rsid w:val="00C219CA"/>
    <w:rsid w:val="00C22A72"/>
    <w:rsid w:val="00C249AB"/>
    <w:rsid w:val="00C25D71"/>
    <w:rsid w:val="00C26DB6"/>
    <w:rsid w:val="00C27294"/>
    <w:rsid w:val="00C31D6C"/>
    <w:rsid w:val="00C33645"/>
    <w:rsid w:val="00C34C36"/>
    <w:rsid w:val="00C359ED"/>
    <w:rsid w:val="00C37E6D"/>
    <w:rsid w:val="00C44FDD"/>
    <w:rsid w:val="00C47860"/>
    <w:rsid w:val="00C53578"/>
    <w:rsid w:val="00C53B65"/>
    <w:rsid w:val="00C546DF"/>
    <w:rsid w:val="00C547FC"/>
    <w:rsid w:val="00C55BB3"/>
    <w:rsid w:val="00C566DC"/>
    <w:rsid w:val="00C573AC"/>
    <w:rsid w:val="00C5791C"/>
    <w:rsid w:val="00C57C81"/>
    <w:rsid w:val="00C621DA"/>
    <w:rsid w:val="00C626A8"/>
    <w:rsid w:val="00C634F6"/>
    <w:rsid w:val="00C65C4B"/>
    <w:rsid w:val="00C65C8E"/>
    <w:rsid w:val="00C70453"/>
    <w:rsid w:val="00C711D7"/>
    <w:rsid w:val="00C7354D"/>
    <w:rsid w:val="00C777CD"/>
    <w:rsid w:val="00C80BF9"/>
    <w:rsid w:val="00C82EFE"/>
    <w:rsid w:val="00C8606F"/>
    <w:rsid w:val="00C86522"/>
    <w:rsid w:val="00C87105"/>
    <w:rsid w:val="00C907ED"/>
    <w:rsid w:val="00C9238B"/>
    <w:rsid w:val="00C92B5A"/>
    <w:rsid w:val="00C95171"/>
    <w:rsid w:val="00C964AB"/>
    <w:rsid w:val="00C9703E"/>
    <w:rsid w:val="00C97FBB"/>
    <w:rsid w:val="00CA266A"/>
    <w:rsid w:val="00CA5139"/>
    <w:rsid w:val="00CA66B5"/>
    <w:rsid w:val="00CA74C8"/>
    <w:rsid w:val="00CB12D8"/>
    <w:rsid w:val="00CB1589"/>
    <w:rsid w:val="00CB1D30"/>
    <w:rsid w:val="00CB2A36"/>
    <w:rsid w:val="00CB4184"/>
    <w:rsid w:val="00CB499D"/>
    <w:rsid w:val="00CB507B"/>
    <w:rsid w:val="00CB5207"/>
    <w:rsid w:val="00CB531A"/>
    <w:rsid w:val="00CB589A"/>
    <w:rsid w:val="00CB58C3"/>
    <w:rsid w:val="00CB7BA3"/>
    <w:rsid w:val="00CC02E7"/>
    <w:rsid w:val="00CC446C"/>
    <w:rsid w:val="00CC4D76"/>
    <w:rsid w:val="00CC691A"/>
    <w:rsid w:val="00CC77EB"/>
    <w:rsid w:val="00CC7A0C"/>
    <w:rsid w:val="00CD20FE"/>
    <w:rsid w:val="00CD4197"/>
    <w:rsid w:val="00CD648F"/>
    <w:rsid w:val="00CD6E44"/>
    <w:rsid w:val="00CD71B5"/>
    <w:rsid w:val="00CD79A5"/>
    <w:rsid w:val="00CE0AC1"/>
    <w:rsid w:val="00CE2141"/>
    <w:rsid w:val="00CE24B5"/>
    <w:rsid w:val="00CE2CFA"/>
    <w:rsid w:val="00CE5EC2"/>
    <w:rsid w:val="00CE684C"/>
    <w:rsid w:val="00CE6B1E"/>
    <w:rsid w:val="00CF01EA"/>
    <w:rsid w:val="00CF0936"/>
    <w:rsid w:val="00CF301D"/>
    <w:rsid w:val="00CF333B"/>
    <w:rsid w:val="00CF3366"/>
    <w:rsid w:val="00CF4BAC"/>
    <w:rsid w:val="00CF71F0"/>
    <w:rsid w:val="00D009A4"/>
    <w:rsid w:val="00D015C6"/>
    <w:rsid w:val="00D0292C"/>
    <w:rsid w:val="00D06284"/>
    <w:rsid w:val="00D07E5B"/>
    <w:rsid w:val="00D101A9"/>
    <w:rsid w:val="00D10A9E"/>
    <w:rsid w:val="00D10BDA"/>
    <w:rsid w:val="00D1330A"/>
    <w:rsid w:val="00D143D9"/>
    <w:rsid w:val="00D14972"/>
    <w:rsid w:val="00D155B0"/>
    <w:rsid w:val="00D16F57"/>
    <w:rsid w:val="00D178C8"/>
    <w:rsid w:val="00D224D0"/>
    <w:rsid w:val="00D22DD9"/>
    <w:rsid w:val="00D22EB9"/>
    <w:rsid w:val="00D23D7B"/>
    <w:rsid w:val="00D25E7E"/>
    <w:rsid w:val="00D309CE"/>
    <w:rsid w:val="00D31D19"/>
    <w:rsid w:val="00D32323"/>
    <w:rsid w:val="00D337C6"/>
    <w:rsid w:val="00D33849"/>
    <w:rsid w:val="00D35A2B"/>
    <w:rsid w:val="00D377AE"/>
    <w:rsid w:val="00D407ED"/>
    <w:rsid w:val="00D40BE4"/>
    <w:rsid w:val="00D4107B"/>
    <w:rsid w:val="00D433E2"/>
    <w:rsid w:val="00D4343A"/>
    <w:rsid w:val="00D434BA"/>
    <w:rsid w:val="00D4355B"/>
    <w:rsid w:val="00D43D44"/>
    <w:rsid w:val="00D447FB"/>
    <w:rsid w:val="00D449D4"/>
    <w:rsid w:val="00D46132"/>
    <w:rsid w:val="00D4634B"/>
    <w:rsid w:val="00D465B0"/>
    <w:rsid w:val="00D47A19"/>
    <w:rsid w:val="00D47CDD"/>
    <w:rsid w:val="00D50A8B"/>
    <w:rsid w:val="00D520E9"/>
    <w:rsid w:val="00D53C9C"/>
    <w:rsid w:val="00D5417C"/>
    <w:rsid w:val="00D54527"/>
    <w:rsid w:val="00D55BE8"/>
    <w:rsid w:val="00D60AA4"/>
    <w:rsid w:val="00D611FB"/>
    <w:rsid w:val="00D61998"/>
    <w:rsid w:val="00D61A23"/>
    <w:rsid w:val="00D646B6"/>
    <w:rsid w:val="00D6495F"/>
    <w:rsid w:val="00D654C0"/>
    <w:rsid w:val="00D662EF"/>
    <w:rsid w:val="00D67B75"/>
    <w:rsid w:val="00D67E8C"/>
    <w:rsid w:val="00D713B6"/>
    <w:rsid w:val="00D738D0"/>
    <w:rsid w:val="00D745EB"/>
    <w:rsid w:val="00D747A8"/>
    <w:rsid w:val="00D77475"/>
    <w:rsid w:val="00D775DC"/>
    <w:rsid w:val="00D81238"/>
    <w:rsid w:val="00D82446"/>
    <w:rsid w:val="00D8381F"/>
    <w:rsid w:val="00D83932"/>
    <w:rsid w:val="00D846EB"/>
    <w:rsid w:val="00D9035C"/>
    <w:rsid w:val="00D906CD"/>
    <w:rsid w:val="00D91067"/>
    <w:rsid w:val="00D93438"/>
    <w:rsid w:val="00D95A11"/>
    <w:rsid w:val="00D95B61"/>
    <w:rsid w:val="00D96778"/>
    <w:rsid w:val="00D967C3"/>
    <w:rsid w:val="00D9747C"/>
    <w:rsid w:val="00D974BE"/>
    <w:rsid w:val="00D97892"/>
    <w:rsid w:val="00D97F0A"/>
    <w:rsid w:val="00DA0919"/>
    <w:rsid w:val="00DA118F"/>
    <w:rsid w:val="00DA271A"/>
    <w:rsid w:val="00DA2BED"/>
    <w:rsid w:val="00DA4C73"/>
    <w:rsid w:val="00DA7098"/>
    <w:rsid w:val="00DA72A9"/>
    <w:rsid w:val="00DA7A55"/>
    <w:rsid w:val="00DB08D7"/>
    <w:rsid w:val="00DB1C79"/>
    <w:rsid w:val="00DB2E00"/>
    <w:rsid w:val="00DB6029"/>
    <w:rsid w:val="00DB784A"/>
    <w:rsid w:val="00DC057C"/>
    <w:rsid w:val="00DC074E"/>
    <w:rsid w:val="00DC1308"/>
    <w:rsid w:val="00DC2388"/>
    <w:rsid w:val="00DC5BD1"/>
    <w:rsid w:val="00DC6FAE"/>
    <w:rsid w:val="00DC700D"/>
    <w:rsid w:val="00DD0053"/>
    <w:rsid w:val="00DD02ED"/>
    <w:rsid w:val="00DD065E"/>
    <w:rsid w:val="00DD219D"/>
    <w:rsid w:val="00DD3D58"/>
    <w:rsid w:val="00DD405F"/>
    <w:rsid w:val="00DD4AA2"/>
    <w:rsid w:val="00DD4D86"/>
    <w:rsid w:val="00DD6A3C"/>
    <w:rsid w:val="00DE086F"/>
    <w:rsid w:val="00DE1854"/>
    <w:rsid w:val="00DE4185"/>
    <w:rsid w:val="00DE53FB"/>
    <w:rsid w:val="00DE6ABF"/>
    <w:rsid w:val="00DF25AB"/>
    <w:rsid w:val="00DF30A4"/>
    <w:rsid w:val="00DF453F"/>
    <w:rsid w:val="00DF4834"/>
    <w:rsid w:val="00DF5A9A"/>
    <w:rsid w:val="00E01C68"/>
    <w:rsid w:val="00E01EF0"/>
    <w:rsid w:val="00E0317B"/>
    <w:rsid w:val="00E03537"/>
    <w:rsid w:val="00E06597"/>
    <w:rsid w:val="00E0719A"/>
    <w:rsid w:val="00E1063A"/>
    <w:rsid w:val="00E10915"/>
    <w:rsid w:val="00E109A3"/>
    <w:rsid w:val="00E1131C"/>
    <w:rsid w:val="00E11550"/>
    <w:rsid w:val="00E12E16"/>
    <w:rsid w:val="00E131C6"/>
    <w:rsid w:val="00E13760"/>
    <w:rsid w:val="00E13A12"/>
    <w:rsid w:val="00E14619"/>
    <w:rsid w:val="00E14CC7"/>
    <w:rsid w:val="00E15588"/>
    <w:rsid w:val="00E1678B"/>
    <w:rsid w:val="00E16939"/>
    <w:rsid w:val="00E17B7D"/>
    <w:rsid w:val="00E201EC"/>
    <w:rsid w:val="00E22EC7"/>
    <w:rsid w:val="00E23AAF"/>
    <w:rsid w:val="00E24289"/>
    <w:rsid w:val="00E24E91"/>
    <w:rsid w:val="00E26EA2"/>
    <w:rsid w:val="00E3011F"/>
    <w:rsid w:val="00E30664"/>
    <w:rsid w:val="00E33EB4"/>
    <w:rsid w:val="00E34477"/>
    <w:rsid w:val="00E344A9"/>
    <w:rsid w:val="00E3469F"/>
    <w:rsid w:val="00E34D48"/>
    <w:rsid w:val="00E35AB9"/>
    <w:rsid w:val="00E36233"/>
    <w:rsid w:val="00E363F1"/>
    <w:rsid w:val="00E373E5"/>
    <w:rsid w:val="00E406E1"/>
    <w:rsid w:val="00E418E7"/>
    <w:rsid w:val="00E51680"/>
    <w:rsid w:val="00E51C2F"/>
    <w:rsid w:val="00E5245E"/>
    <w:rsid w:val="00E52C92"/>
    <w:rsid w:val="00E537CF"/>
    <w:rsid w:val="00E5468B"/>
    <w:rsid w:val="00E55339"/>
    <w:rsid w:val="00E60EAE"/>
    <w:rsid w:val="00E60F0D"/>
    <w:rsid w:val="00E61255"/>
    <w:rsid w:val="00E621F5"/>
    <w:rsid w:val="00E622EA"/>
    <w:rsid w:val="00E62AB5"/>
    <w:rsid w:val="00E63435"/>
    <w:rsid w:val="00E6390F"/>
    <w:rsid w:val="00E63C46"/>
    <w:rsid w:val="00E6493C"/>
    <w:rsid w:val="00E65B25"/>
    <w:rsid w:val="00E66BD5"/>
    <w:rsid w:val="00E67BF1"/>
    <w:rsid w:val="00E67F61"/>
    <w:rsid w:val="00E71993"/>
    <w:rsid w:val="00E72191"/>
    <w:rsid w:val="00E7446B"/>
    <w:rsid w:val="00E76066"/>
    <w:rsid w:val="00E76750"/>
    <w:rsid w:val="00E77A6A"/>
    <w:rsid w:val="00E81390"/>
    <w:rsid w:val="00E82888"/>
    <w:rsid w:val="00E83F3E"/>
    <w:rsid w:val="00E84521"/>
    <w:rsid w:val="00E84B82"/>
    <w:rsid w:val="00E854B3"/>
    <w:rsid w:val="00E8667D"/>
    <w:rsid w:val="00E86D60"/>
    <w:rsid w:val="00E92163"/>
    <w:rsid w:val="00E92ACA"/>
    <w:rsid w:val="00E92BD6"/>
    <w:rsid w:val="00E93F00"/>
    <w:rsid w:val="00E943F2"/>
    <w:rsid w:val="00E94A7A"/>
    <w:rsid w:val="00E9541D"/>
    <w:rsid w:val="00E9543B"/>
    <w:rsid w:val="00E975D7"/>
    <w:rsid w:val="00E97A75"/>
    <w:rsid w:val="00EA0732"/>
    <w:rsid w:val="00EA0D81"/>
    <w:rsid w:val="00EA24E0"/>
    <w:rsid w:val="00EA2C11"/>
    <w:rsid w:val="00EA2DF7"/>
    <w:rsid w:val="00EA44D5"/>
    <w:rsid w:val="00EA590D"/>
    <w:rsid w:val="00EA5B85"/>
    <w:rsid w:val="00EA677C"/>
    <w:rsid w:val="00EA6852"/>
    <w:rsid w:val="00EB0B2B"/>
    <w:rsid w:val="00EB3CE9"/>
    <w:rsid w:val="00EB42CE"/>
    <w:rsid w:val="00EB5BEE"/>
    <w:rsid w:val="00EB6884"/>
    <w:rsid w:val="00EB6F29"/>
    <w:rsid w:val="00EB6F3B"/>
    <w:rsid w:val="00EB6F74"/>
    <w:rsid w:val="00EC03A2"/>
    <w:rsid w:val="00EC1DD2"/>
    <w:rsid w:val="00EC2026"/>
    <w:rsid w:val="00EC2EC4"/>
    <w:rsid w:val="00EC4B6F"/>
    <w:rsid w:val="00EC5BD0"/>
    <w:rsid w:val="00EC6721"/>
    <w:rsid w:val="00EC720C"/>
    <w:rsid w:val="00EC7530"/>
    <w:rsid w:val="00EC7A53"/>
    <w:rsid w:val="00EC7CF6"/>
    <w:rsid w:val="00ED2339"/>
    <w:rsid w:val="00ED28BE"/>
    <w:rsid w:val="00ED5409"/>
    <w:rsid w:val="00ED55C7"/>
    <w:rsid w:val="00ED7FB7"/>
    <w:rsid w:val="00EE0436"/>
    <w:rsid w:val="00EE2166"/>
    <w:rsid w:val="00EE23BC"/>
    <w:rsid w:val="00EE344F"/>
    <w:rsid w:val="00EE3FF4"/>
    <w:rsid w:val="00EE5AAB"/>
    <w:rsid w:val="00EE756A"/>
    <w:rsid w:val="00EF0447"/>
    <w:rsid w:val="00EF16B0"/>
    <w:rsid w:val="00EF24B3"/>
    <w:rsid w:val="00EF2565"/>
    <w:rsid w:val="00EF2B17"/>
    <w:rsid w:val="00EF32A6"/>
    <w:rsid w:val="00EF3B83"/>
    <w:rsid w:val="00EF6701"/>
    <w:rsid w:val="00EF6FC3"/>
    <w:rsid w:val="00EF732C"/>
    <w:rsid w:val="00F016DF"/>
    <w:rsid w:val="00F02798"/>
    <w:rsid w:val="00F02E51"/>
    <w:rsid w:val="00F04019"/>
    <w:rsid w:val="00F04836"/>
    <w:rsid w:val="00F04BD8"/>
    <w:rsid w:val="00F06F55"/>
    <w:rsid w:val="00F078F1"/>
    <w:rsid w:val="00F106C8"/>
    <w:rsid w:val="00F11243"/>
    <w:rsid w:val="00F1200F"/>
    <w:rsid w:val="00F124D7"/>
    <w:rsid w:val="00F1338E"/>
    <w:rsid w:val="00F1756B"/>
    <w:rsid w:val="00F20171"/>
    <w:rsid w:val="00F20285"/>
    <w:rsid w:val="00F211BF"/>
    <w:rsid w:val="00F220E9"/>
    <w:rsid w:val="00F24E1B"/>
    <w:rsid w:val="00F253BD"/>
    <w:rsid w:val="00F25812"/>
    <w:rsid w:val="00F26024"/>
    <w:rsid w:val="00F269B8"/>
    <w:rsid w:val="00F2737D"/>
    <w:rsid w:val="00F27DCE"/>
    <w:rsid w:val="00F31BE6"/>
    <w:rsid w:val="00F34D92"/>
    <w:rsid w:val="00F35AB5"/>
    <w:rsid w:val="00F36DEC"/>
    <w:rsid w:val="00F405F9"/>
    <w:rsid w:val="00F41B16"/>
    <w:rsid w:val="00F42C3F"/>
    <w:rsid w:val="00F43CC6"/>
    <w:rsid w:val="00F46609"/>
    <w:rsid w:val="00F46A06"/>
    <w:rsid w:val="00F47034"/>
    <w:rsid w:val="00F47ABE"/>
    <w:rsid w:val="00F526A2"/>
    <w:rsid w:val="00F53DD0"/>
    <w:rsid w:val="00F54407"/>
    <w:rsid w:val="00F54B92"/>
    <w:rsid w:val="00F55D78"/>
    <w:rsid w:val="00F60702"/>
    <w:rsid w:val="00F61DFB"/>
    <w:rsid w:val="00F62615"/>
    <w:rsid w:val="00F63314"/>
    <w:rsid w:val="00F63705"/>
    <w:rsid w:val="00F6397F"/>
    <w:rsid w:val="00F65D78"/>
    <w:rsid w:val="00F71227"/>
    <w:rsid w:val="00F71677"/>
    <w:rsid w:val="00F71C09"/>
    <w:rsid w:val="00F734DC"/>
    <w:rsid w:val="00F755C3"/>
    <w:rsid w:val="00F75795"/>
    <w:rsid w:val="00F77FF4"/>
    <w:rsid w:val="00F817C9"/>
    <w:rsid w:val="00F82AA5"/>
    <w:rsid w:val="00F86E11"/>
    <w:rsid w:val="00F87D4E"/>
    <w:rsid w:val="00F87F28"/>
    <w:rsid w:val="00F90130"/>
    <w:rsid w:val="00F91B00"/>
    <w:rsid w:val="00F95488"/>
    <w:rsid w:val="00F9704C"/>
    <w:rsid w:val="00F97642"/>
    <w:rsid w:val="00FA1E56"/>
    <w:rsid w:val="00FA2B04"/>
    <w:rsid w:val="00FA40BC"/>
    <w:rsid w:val="00FA5072"/>
    <w:rsid w:val="00FA61CC"/>
    <w:rsid w:val="00FA7CC8"/>
    <w:rsid w:val="00FB12DD"/>
    <w:rsid w:val="00FB1F6E"/>
    <w:rsid w:val="00FB25D6"/>
    <w:rsid w:val="00FB3347"/>
    <w:rsid w:val="00FB3D41"/>
    <w:rsid w:val="00FB6E0B"/>
    <w:rsid w:val="00FB7368"/>
    <w:rsid w:val="00FB73F2"/>
    <w:rsid w:val="00FB7E9E"/>
    <w:rsid w:val="00FC056A"/>
    <w:rsid w:val="00FC063F"/>
    <w:rsid w:val="00FC1862"/>
    <w:rsid w:val="00FC32A9"/>
    <w:rsid w:val="00FC3DDE"/>
    <w:rsid w:val="00FC654F"/>
    <w:rsid w:val="00FD208D"/>
    <w:rsid w:val="00FD502A"/>
    <w:rsid w:val="00FD511F"/>
    <w:rsid w:val="00FD5A0E"/>
    <w:rsid w:val="00FD5D6E"/>
    <w:rsid w:val="00FD66FE"/>
    <w:rsid w:val="00FD6CFE"/>
    <w:rsid w:val="00FD7524"/>
    <w:rsid w:val="00FD7E4A"/>
    <w:rsid w:val="00FE070E"/>
    <w:rsid w:val="00FE1B36"/>
    <w:rsid w:val="00FE201F"/>
    <w:rsid w:val="00FE218D"/>
    <w:rsid w:val="00FE28B3"/>
    <w:rsid w:val="00FE2914"/>
    <w:rsid w:val="00FF0BAB"/>
    <w:rsid w:val="00FF396A"/>
    <w:rsid w:val="00FF52FE"/>
    <w:rsid w:val="00FF70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57080"/>
  <w15:chartTrackingRefBased/>
  <w15:docId w15:val="{AB524074-6408-4345-8BFE-0BFDB88F2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543"/>
    <w:rPr>
      <w:sz w:val="24"/>
      <w:szCs w:val="24"/>
    </w:rPr>
  </w:style>
  <w:style w:type="paragraph" w:styleId="Heading1">
    <w:name w:val="heading 1"/>
    <w:basedOn w:val="Normal"/>
    <w:next w:val="Normal"/>
    <w:qFormat/>
    <w:rsid w:val="001D6543"/>
    <w:pPr>
      <w:keepNext/>
      <w:widowControl w:val="0"/>
      <w:autoSpaceDE w:val="0"/>
      <w:autoSpaceDN w:val="0"/>
      <w:adjustRightInd w:val="0"/>
      <w:spacing w:line="260" w:lineRule="atLeast"/>
      <w:ind w:left="360"/>
      <w:jc w:val="both"/>
      <w:outlineLvl w:val="0"/>
    </w:pPr>
    <w:rPr>
      <w:rFonts w:ascii="Arial" w:hAnsi="Arial" w:cs="Arial"/>
      <w:b/>
      <w:bCs/>
      <w:sz w:val="22"/>
      <w:szCs w:val="20"/>
      <w:u w:val="single"/>
    </w:rPr>
  </w:style>
  <w:style w:type="paragraph" w:styleId="Heading2">
    <w:name w:val="heading 2"/>
    <w:basedOn w:val="Normal"/>
    <w:next w:val="Normal"/>
    <w:qFormat/>
    <w:rsid w:val="001D6543"/>
    <w:pPr>
      <w:keepNext/>
      <w:widowControl w:val="0"/>
      <w:autoSpaceDE w:val="0"/>
      <w:autoSpaceDN w:val="0"/>
      <w:adjustRightInd w:val="0"/>
      <w:spacing w:line="260" w:lineRule="atLeast"/>
      <w:ind w:left="360"/>
      <w:jc w:val="both"/>
      <w:outlineLvl w:val="1"/>
    </w:pPr>
    <w:rPr>
      <w:b/>
      <w:bCs/>
      <w:u w:val="single"/>
    </w:rPr>
  </w:style>
  <w:style w:type="paragraph" w:styleId="Heading3">
    <w:name w:val="heading 3"/>
    <w:basedOn w:val="Normal"/>
    <w:next w:val="Normal"/>
    <w:qFormat/>
    <w:rsid w:val="001D6543"/>
    <w:pPr>
      <w:keepNext/>
      <w:ind w:left="360"/>
      <w:outlineLvl w:val="2"/>
    </w:pPr>
    <w:rPr>
      <w:rFonts w:ascii="Arial" w:hAnsi="Arial" w:cs="Arial"/>
      <w:b/>
      <w:sz w:val="22"/>
      <w:szCs w:val="19"/>
      <w:u w:val="single"/>
    </w:rPr>
  </w:style>
  <w:style w:type="paragraph" w:styleId="Heading4">
    <w:name w:val="heading 4"/>
    <w:basedOn w:val="Normal"/>
    <w:next w:val="Normal"/>
    <w:qFormat/>
    <w:rsid w:val="001D6543"/>
    <w:pPr>
      <w:keepNext/>
      <w:widowControl w:val="0"/>
      <w:autoSpaceDE w:val="0"/>
      <w:autoSpaceDN w:val="0"/>
      <w:adjustRightInd w:val="0"/>
      <w:jc w:val="both"/>
      <w:outlineLvl w:val="3"/>
    </w:pPr>
    <w:rPr>
      <w:rFonts w:ascii="Arial" w:hAnsi="Arial" w:cs="Arial"/>
      <w:b/>
      <w:bCs/>
      <w:sz w:val="22"/>
      <w:szCs w:val="20"/>
      <w:u w:val="single"/>
    </w:rPr>
  </w:style>
  <w:style w:type="paragraph" w:styleId="Heading5">
    <w:name w:val="heading 5"/>
    <w:basedOn w:val="Normal"/>
    <w:next w:val="Normal"/>
    <w:qFormat/>
    <w:rsid w:val="001D6543"/>
    <w:pPr>
      <w:keepNext/>
      <w:outlineLvl w:val="4"/>
    </w:pPr>
    <w:rPr>
      <w:rFonts w:ascii="Arial" w:hAnsi="Arial" w:cs="Arial"/>
      <w:b/>
      <w:bCs/>
      <w:sz w:val="22"/>
    </w:rPr>
  </w:style>
  <w:style w:type="paragraph" w:styleId="Heading7">
    <w:name w:val="heading 7"/>
    <w:basedOn w:val="Normal"/>
    <w:next w:val="Normal"/>
    <w:link w:val="Heading7Char"/>
    <w:uiPriority w:val="9"/>
    <w:semiHidden/>
    <w:unhideWhenUsed/>
    <w:qFormat/>
    <w:rsid w:val="00B74EA3"/>
    <w:pPr>
      <w:spacing w:before="240" w:after="60"/>
      <w:outlineLvl w:val="6"/>
    </w:pPr>
    <w:rPr>
      <w:rFonts w:ascii="Calibri" w:hAnsi="Calibri"/>
      <w:lang w:val="x-none" w:eastAsia="x-none"/>
    </w:rPr>
  </w:style>
  <w:style w:type="paragraph" w:styleId="Heading9">
    <w:name w:val="heading 9"/>
    <w:basedOn w:val="Normal"/>
    <w:next w:val="Normal"/>
    <w:link w:val="Heading9Char"/>
    <w:uiPriority w:val="9"/>
    <w:semiHidden/>
    <w:unhideWhenUsed/>
    <w:qFormat/>
    <w:rsid w:val="00E61255"/>
    <w:pPr>
      <w:spacing w:before="240" w:after="60"/>
      <w:outlineLvl w:val="8"/>
    </w:pPr>
    <w:rPr>
      <w:rFonts w:ascii="Cambria"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1D6543"/>
    <w:pPr>
      <w:ind w:right="2100"/>
    </w:pPr>
  </w:style>
  <w:style w:type="paragraph" w:styleId="NormalWeb">
    <w:name w:val="Normal (Web)"/>
    <w:basedOn w:val="Normal"/>
    <w:uiPriority w:val="99"/>
    <w:rsid w:val="001D6543"/>
    <w:pPr>
      <w:widowControl w:val="0"/>
      <w:spacing w:before="100" w:after="100"/>
    </w:pPr>
    <w:rPr>
      <w:rFonts w:ascii="Arial Unicode MS" w:hAnsi="Arial Unicode MS"/>
      <w:szCs w:val="20"/>
    </w:rPr>
  </w:style>
  <w:style w:type="paragraph" w:styleId="BodyText">
    <w:name w:val="Body Text"/>
    <w:basedOn w:val="Normal"/>
    <w:rsid w:val="001D6543"/>
    <w:pPr>
      <w:widowControl w:val="0"/>
      <w:autoSpaceDE w:val="0"/>
      <w:autoSpaceDN w:val="0"/>
      <w:adjustRightInd w:val="0"/>
      <w:jc w:val="both"/>
    </w:pPr>
    <w:rPr>
      <w:rFonts w:ascii="Arial" w:hAnsi="Arial" w:cs="Arial"/>
      <w:sz w:val="22"/>
      <w:szCs w:val="19"/>
    </w:rPr>
  </w:style>
  <w:style w:type="paragraph" w:customStyle="1" w:styleId="NormalComment">
    <w:name w:val="Normal Comment"/>
    <w:basedOn w:val="Normal"/>
    <w:rsid w:val="00B44F2E"/>
    <w:pPr>
      <w:overflowPunct w:val="0"/>
      <w:autoSpaceDE w:val="0"/>
      <w:autoSpaceDN w:val="0"/>
      <w:adjustRightInd w:val="0"/>
      <w:textAlignment w:val="baseline"/>
    </w:pPr>
    <w:rPr>
      <w:rFonts w:ascii="Arial" w:hAnsi="Arial"/>
      <w:color w:val="FF0000"/>
      <w:sz w:val="20"/>
      <w:szCs w:val="20"/>
    </w:rPr>
  </w:style>
  <w:style w:type="paragraph" w:styleId="PlainText">
    <w:name w:val="Plain Text"/>
    <w:basedOn w:val="Normal"/>
    <w:link w:val="PlainTextChar"/>
    <w:unhideWhenUsed/>
    <w:rsid w:val="00AF74F0"/>
    <w:rPr>
      <w:rFonts w:ascii="Courier New" w:hAnsi="Courier New"/>
      <w:sz w:val="20"/>
      <w:szCs w:val="20"/>
      <w:lang w:val="x-none" w:eastAsia="x-none"/>
    </w:rPr>
  </w:style>
  <w:style w:type="character" w:customStyle="1" w:styleId="PlainTextChar">
    <w:name w:val="Plain Text Char"/>
    <w:link w:val="PlainText"/>
    <w:rsid w:val="00AF74F0"/>
    <w:rPr>
      <w:rFonts w:ascii="Courier New" w:hAnsi="Courier New"/>
    </w:rPr>
  </w:style>
  <w:style w:type="character" w:customStyle="1" w:styleId="NormalVerdanaChar">
    <w:name w:val="Normal + Verdana Char"/>
    <w:rsid w:val="00AF74F0"/>
    <w:rPr>
      <w:rFonts w:ascii="Verdana" w:hAnsi="Verdana"/>
      <w:lang w:val="en-US" w:eastAsia="en-US" w:bidi="ar-SA"/>
    </w:rPr>
  </w:style>
  <w:style w:type="character" w:styleId="Strong">
    <w:name w:val="Strong"/>
    <w:uiPriority w:val="22"/>
    <w:qFormat/>
    <w:rsid w:val="00691303"/>
    <w:rPr>
      <w:rFonts w:cs="Times New Roman"/>
      <w:b/>
      <w:bCs/>
    </w:rPr>
  </w:style>
  <w:style w:type="character" w:styleId="Hyperlink">
    <w:name w:val="Hyperlink"/>
    <w:rsid w:val="005C53E0"/>
    <w:rPr>
      <w:color w:val="0000FF"/>
      <w:u w:val="single"/>
    </w:rPr>
  </w:style>
  <w:style w:type="paragraph" w:customStyle="1" w:styleId="Normal-arial">
    <w:name w:val="Normal-arial"/>
    <w:basedOn w:val="Normal"/>
    <w:rsid w:val="002564DA"/>
    <w:rPr>
      <w:rFonts w:ascii="Arial" w:hAnsi="Arial" w:cs="Arial"/>
      <w:sz w:val="20"/>
      <w:szCs w:val="20"/>
    </w:rPr>
  </w:style>
  <w:style w:type="paragraph" w:customStyle="1" w:styleId="NormalArialNarrow">
    <w:name w:val="Normal + Arial Narrow"/>
    <w:aliases w:val="10 pt,Black"/>
    <w:basedOn w:val="BodyText"/>
    <w:rsid w:val="002564DA"/>
    <w:pPr>
      <w:widowControl/>
      <w:autoSpaceDE/>
      <w:autoSpaceDN/>
      <w:adjustRightInd/>
      <w:jc w:val="left"/>
    </w:pPr>
    <w:rPr>
      <w:rFonts w:ascii="Arial Narrow" w:hAnsi="Arial Narrow" w:cs="Times New Roman"/>
      <w:color w:val="000000"/>
      <w:sz w:val="20"/>
      <w:szCs w:val="24"/>
    </w:rPr>
  </w:style>
  <w:style w:type="paragraph" w:styleId="ListParagraph">
    <w:name w:val="List Paragraph"/>
    <w:aliases w:val="list1,b1,List Paragraph Char Char,Number_1,Normal Sentence,ListPar1,new,SGLText List Paragraph,List Paragraph2,List Paragraph11,List Paragraph21,lp1,Bullet List Paragraph,Use Case List Paragraph,Figure_name,Bullet 1,List Paragraph1,bl"/>
    <w:basedOn w:val="Normal"/>
    <w:link w:val="ListParagraphChar"/>
    <w:uiPriority w:val="34"/>
    <w:qFormat/>
    <w:rsid w:val="0050259E"/>
    <w:pPr>
      <w:ind w:left="720"/>
    </w:pPr>
  </w:style>
  <w:style w:type="character" w:customStyle="1" w:styleId="Shashi">
    <w:name w:val="Shashi"/>
    <w:semiHidden/>
    <w:rsid w:val="00C10263"/>
    <w:rPr>
      <w:rFonts w:ascii="Arial" w:hAnsi="Arial" w:cs="Arial"/>
      <w:color w:val="auto"/>
      <w:sz w:val="20"/>
      <w:szCs w:val="20"/>
    </w:rPr>
  </w:style>
  <w:style w:type="paragraph" w:customStyle="1" w:styleId="NormalArial">
    <w:name w:val="Normal + Arial"/>
    <w:basedOn w:val="Normal"/>
    <w:rsid w:val="00DC2388"/>
    <w:pPr>
      <w:numPr>
        <w:numId w:val="1"/>
      </w:numPr>
    </w:pPr>
  </w:style>
  <w:style w:type="paragraph" w:styleId="Title">
    <w:name w:val="Title"/>
    <w:basedOn w:val="Normal"/>
    <w:next w:val="Normal"/>
    <w:link w:val="TitleChar"/>
    <w:uiPriority w:val="10"/>
    <w:qFormat/>
    <w:rsid w:val="00732FEC"/>
    <w:pPr>
      <w:spacing w:before="240" w:after="60"/>
      <w:jc w:val="center"/>
      <w:outlineLvl w:val="0"/>
    </w:pPr>
    <w:rPr>
      <w:rFonts w:ascii="Cambria" w:hAnsi="Cambria"/>
      <w:b/>
      <w:bCs/>
      <w:kern w:val="28"/>
      <w:sz w:val="32"/>
      <w:szCs w:val="32"/>
      <w:lang w:val="x-none" w:eastAsia="x-none"/>
    </w:rPr>
  </w:style>
  <w:style w:type="character" w:customStyle="1" w:styleId="TitleChar">
    <w:name w:val="Title Char"/>
    <w:link w:val="Title"/>
    <w:uiPriority w:val="10"/>
    <w:rsid w:val="00732FEC"/>
    <w:rPr>
      <w:rFonts w:ascii="Cambria" w:eastAsia="Times New Roman" w:hAnsi="Cambria" w:cs="Times New Roman"/>
      <w:b/>
      <w:bCs/>
      <w:kern w:val="28"/>
      <w:sz w:val="32"/>
      <w:szCs w:val="32"/>
    </w:rPr>
  </w:style>
  <w:style w:type="paragraph" w:styleId="Header">
    <w:name w:val="header"/>
    <w:basedOn w:val="Normal"/>
    <w:link w:val="HeaderChar"/>
    <w:uiPriority w:val="99"/>
    <w:unhideWhenUsed/>
    <w:rsid w:val="00732FEC"/>
    <w:pPr>
      <w:tabs>
        <w:tab w:val="center" w:pos="4680"/>
        <w:tab w:val="right" w:pos="9360"/>
      </w:tabs>
    </w:pPr>
    <w:rPr>
      <w:lang w:val="x-none" w:eastAsia="x-none"/>
    </w:rPr>
  </w:style>
  <w:style w:type="character" w:customStyle="1" w:styleId="HeaderChar">
    <w:name w:val="Header Char"/>
    <w:link w:val="Header"/>
    <w:uiPriority w:val="99"/>
    <w:rsid w:val="00732FEC"/>
    <w:rPr>
      <w:sz w:val="24"/>
      <w:szCs w:val="24"/>
    </w:rPr>
  </w:style>
  <w:style w:type="paragraph" w:styleId="Footer">
    <w:name w:val="footer"/>
    <w:basedOn w:val="Normal"/>
    <w:link w:val="FooterChar"/>
    <w:uiPriority w:val="99"/>
    <w:unhideWhenUsed/>
    <w:rsid w:val="00732FEC"/>
    <w:pPr>
      <w:tabs>
        <w:tab w:val="center" w:pos="4680"/>
        <w:tab w:val="right" w:pos="9360"/>
      </w:tabs>
    </w:pPr>
    <w:rPr>
      <w:lang w:val="x-none" w:eastAsia="x-none"/>
    </w:rPr>
  </w:style>
  <w:style w:type="character" w:customStyle="1" w:styleId="FooterChar">
    <w:name w:val="Footer Char"/>
    <w:link w:val="Footer"/>
    <w:uiPriority w:val="99"/>
    <w:rsid w:val="00732FEC"/>
    <w:rPr>
      <w:sz w:val="24"/>
      <w:szCs w:val="24"/>
    </w:rPr>
  </w:style>
  <w:style w:type="character" w:styleId="IntenseEmphasis">
    <w:name w:val="Intense Emphasis"/>
    <w:uiPriority w:val="21"/>
    <w:qFormat/>
    <w:rsid w:val="00163DA5"/>
    <w:rPr>
      <w:b/>
      <w:bCs/>
      <w:i/>
      <w:iCs/>
      <w:color w:val="4F81BD"/>
    </w:rPr>
  </w:style>
  <w:style w:type="paragraph" w:styleId="BodyTextIndent3">
    <w:name w:val="Body Text Indent 3"/>
    <w:basedOn w:val="Normal"/>
    <w:link w:val="BodyTextIndent3Char"/>
    <w:uiPriority w:val="99"/>
    <w:semiHidden/>
    <w:unhideWhenUsed/>
    <w:rsid w:val="005222DB"/>
    <w:pPr>
      <w:spacing w:after="120"/>
      <w:ind w:left="360"/>
    </w:pPr>
    <w:rPr>
      <w:sz w:val="16"/>
      <w:szCs w:val="16"/>
      <w:lang w:val="x-none" w:eastAsia="x-none"/>
    </w:rPr>
  </w:style>
  <w:style w:type="character" w:customStyle="1" w:styleId="BodyTextIndent3Char">
    <w:name w:val="Body Text Indent 3 Char"/>
    <w:link w:val="BodyTextIndent3"/>
    <w:uiPriority w:val="99"/>
    <w:semiHidden/>
    <w:rsid w:val="005222DB"/>
    <w:rPr>
      <w:sz w:val="16"/>
      <w:szCs w:val="16"/>
    </w:rPr>
  </w:style>
  <w:style w:type="paragraph" w:customStyle="1" w:styleId="CompanyName">
    <w:name w:val="Company Name"/>
    <w:basedOn w:val="Normal"/>
    <w:next w:val="Normal"/>
    <w:autoRedefine/>
    <w:uiPriority w:val="99"/>
    <w:rsid w:val="00E61255"/>
    <w:pPr>
      <w:tabs>
        <w:tab w:val="left" w:pos="2160"/>
        <w:tab w:val="right" w:pos="6480"/>
      </w:tabs>
      <w:spacing w:before="240" w:after="40" w:line="220" w:lineRule="atLeast"/>
    </w:pPr>
    <w:rPr>
      <w:rFonts w:ascii="Arial" w:hAnsi="Arial" w:cs="Arial"/>
      <w:sz w:val="20"/>
      <w:szCs w:val="20"/>
    </w:rPr>
  </w:style>
  <w:style w:type="paragraph" w:customStyle="1" w:styleId="SectionSubtitle">
    <w:name w:val="Section Subtitle"/>
    <w:basedOn w:val="Normal"/>
    <w:next w:val="Normal"/>
    <w:uiPriority w:val="99"/>
    <w:rsid w:val="00E61255"/>
    <w:pPr>
      <w:spacing w:before="220" w:line="220" w:lineRule="atLeast"/>
    </w:pPr>
    <w:rPr>
      <w:rFonts w:ascii="Arial Black" w:hAnsi="Arial Black" w:cs="Arial Black"/>
      <w:b/>
      <w:bCs/>
      <w:sz w:val="20"/>
      <w:szCs w:val="20"/>
    </w:rPr>
  </w:style>
  <w:style w:type="character" w:customStyle="1" w:styleId="Heading9Char">
    <w:name w:val="Heading 9 Char"/>
    <w:link w:val="Heading9"/>
    <w:uiPriority w:val="9"/>
    <w:semiHidden/>
    <w:rsid w:val="00E61255"/>
    <w:rPr>
      <w:rFonts w:ascii="Cambria" w:eastAsia="Times New Roman" w:hAnsi="Cambria" w:cs="Times New Roman"/>
      <w:sz w:val="22"/>
      <w:szCs w:val="22"/>
    </w:rPr>
  </w:style>
  <w:style w:type="paragraph" w:customStyle="1" w:styleId="Achievement">
    <w:name w:val="Achievement"/>
    <w:basedOn w:val="BodyText"/>
    <w:uiPriority w:val="99"/>
    <w:rsid w:val="00786571"/>
    <w:pPr>
      <w:widowControl/>
      <w:numPr>
        <w:numId w:val="2"/>
      </w:numPr>
      <w:tabs>
        <w:tab w:val="clear" w:pos="360"/>
        <w:tab w:val="num" w:pos="720"/>
      </w:tabs>
      <w:autoSpaceDE/>
      <w:autoSpaceDN/>
      <w:adjustRightInd/>
      <w:spacing w:after="60" w:line="220" w:lineRule="atLeast"/>
      <w:ind w:left="0" w:firstLine="0"/>
    </w:pPr>
    <w:rPr>
      <w:spacing w:val="-5"/>
      <w:sz w:val="20"/>
      <w:szCs w:val="20"/>
    </w:rPr>
  </w:style>
  <w:style w:type="paragraph" w:customStyle="1" w:styleId="RMBodyText">
    <w:name w:val="RM Body Text"/>
    <w:basedOn w:val="Normal"/>
    <w:rsid w:val="00F02E51"/>
    <w:pPr>
      <w:widowControl w:val="0"/>
      <w:numPr>
        <w:numId w:val="3"/>
      </w:numPr>
      <w:autoSpaceDE w:val="0"/>
      <w:autoSpaceDN w:val="0"/>
      <w:adjustRightInd w:val="0"/>
      <w:spacing w:after="56"/>
    </w:pPr>
    <w:rPr>
      <w:sz w:val="22"/>
      <w:szCs w:val="22"/>
    </w:rPr>
  </w:style>
  <w:style w:type="paragraph" w:styleId="Caption">
    <w:name w:val="caption"/>
    <w:basedOn w:val="Normal"/>
    <w:qFormat/>
    <w:rsid w:val="00E72191"/>
    <w:pPr>
      <w:suppressLineNumbers/>
      <w:suppressAutoHyphens/>
      <w:spacing w:before="120" w:after="120"/>
    </w:pPr>
    <w:rPr>
      <w:rFonts w:ascii="Arial" w:hAnsi="Arial" w:cs="Tahoma"/>
      <w:i/>
      <w:iCs/>
      <w:lang w:val="en-GB" w:eastAsia="ar-SA"/>
    </w:rPr>
  </w:style>
  <w:style w:type="paragraph" w:customStyle="1" w:styleId="bodycopy">
    <w:name w:val="bodycopy"/>
    <w:basedOn w:val="Normal"/>
    <w:rsid w:val="000E36C4"/>
    <w:pPr>
      <w:spacing w:before="40" w:after="80" w:line="280" w:lineRule="atLeast"/>
    </w:pPr>
  </w:style>
  <w:style w:type="paragraph" w:customStyle="1" w:styleId="BulletedList">
    <w:name w:val="Bulleted List"/>
    <w:basedOn w:val="Normal"/>
    <w:rsid w:val="00A57805"/>
    <w:pPr>
      <w:numPr>
        <w:numId w:val="4"/>
      </w:numPr>
      <w:autoSpaceDE w:val="0"/>
      <w:autoSpaceDN w:val="0"/>
      <w:adjustRightInd w:val="0"/>
      <w:spacing w:after="60"/>
      <w:jc w:val="both"/>
    </w:pPr>
    <w:rPr>
      <w:rFonts w:ascii="Cambria" w:hAnsi="Cambria"/>
      <w:sz w:val="19"/>
      <w:szCs w:val="19"/>
    </w:rPr>
  </w:style>
  <w:style w:type="character" w:customStyle="1" w:styleId="Heading7Char">
    <w:name w:val="Heading 7 Char"/>
    <w:link w:val="Heading7"/>
    <w:uiPriority w:val="9"/>
    <w:semiHidden/>
    <w:rsid w:val="00B74EA3"/>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901620"/>
    <w:rPr>
      <w:rFonts w:ascii="Segoe UI" w:hAnsi="Segoe UI"/>
      <w:sz w:val="18"/>
      <w:szCs w:val="18"/>
      <w:lang w:val="x-none" w:eastAsia="x-none"/>
    </w:rPr>
  </w:style>
  <w:style w:type="character" w:customStyle="1" w:styleId="BalloonTextChar">
    <w:name w:val="Balloon Text Char"/>
    <w:link w:val="BalloonText"/>
    <w:uiPriority w:val="99"/>
    <w:semiHidden/>
    <w:rsid w:val="00901620"/>
    <w:rPr>
      <w:rFonts w:ascii="Segoe UI" w:hAnsi="Segoe UI" w:cs="Segoe UI"/>
      <w:sz w:val="18"/>
      <w:szCs w:val="18"/>
    </w:rPr>
  </w:style>
  <w:style w:type="paragraph" w:styleId="ListBullet">
    <w:name w:val="List Bullet"/>
    <w:basedOn w:val="Normal"/>
    <w:uiPriority w:val="99"/>
    <w:unhideWhenUsed/>
    <w:rsid w:val="00CE5EC2"/>
    <w:pPr>
      <w:numPr>
        <w:numId w:val="5"/>
      </w:numPr>
      <w:contextualSpacing/>
    </w:pPr>
  </w:style>
  <w:style w:type="paragraph" w:styleId="BodyTextIndent">
    <w:name w:val="Body Text Indent"/>
    <w:basedOn w:val="Normal"/>
    <w:link w:val="BodyTextIndentChar"/>
    <w:uiPriority w:val="99"/>
    <w:semiHidden/>
    <w:unhideWhenUsed/>
    <w:rsid w:val="00D35A2B"/>
    <w:pPr>
      <w:spacing w:after="120"/>
      <w:ind w:left="360"/>
    </w:pPr>
    <w:rPr>
      <w:lang w:val="x-none" w:eastAsia="x-none"/>
    </w:rPr>
  </w:style>
  <w:style w:type="character" w:customStyle="1" w:styleId="BodyTextIndentChar">
    <w:name w:val="Body Text Indent Char"/>
    <w:link w:val="BodyTextIndent"/>
    <w:uiPriority w:val="99"/>
    <w:semiHidden/>
    <w:rsid w:val="00D35A2B"/>
    <w:rPr>
      <w:sz w:val="24"/>
      <w:szCs w:val="24"/>
    </w:rPr>
  </w:style>
  <w:style w:type="paragraph" w:styleId="NoSpacing">
    <w:name w:val="No Spacing"/>
    <w:link w:val="NoSpacingChar"/>
    <w:uiPriority w:val="1"/>
    <w:qFormat/>
    <w:rsid w:val="005F1A34"/>
    <w:rPr>
      <w:sz w:val="24"/>
      <w:szCs w:val="24"/>
    </w:rPr>
  </w:style>
  <w:style w:type="character" w:customStyle="1" w:styleId="apple-converted-space">
    <w:name w:val="apple-converted-space"/>
    <w:rsid w:val="00F97642"/>
  </w:style>
  <w:style w:type="character" w:customStyle="1" w:styleId="normalchar1">
    <w:name w:val="normal__char1"/>
    <w:rsid w:val="003D1F2D"/>
    <w:rPr>
      <w:rFonts w:ascii="Times New Roman" w:hAnsi="Times New Roman" w:cs="Times New Roman" w:hint="default"/>
      <w:strike w:val="0"/>
      <w:dstrike w:val="0"/>
      <w:sz w:val="24"/>
      <w:szCs w:val="24"/>
      <w:u w:val="none"/>
      <w:effect w:val="none"/>
    </w:rPr>
  </w:style>
  <w:style w:type="character" w:styleId="UnresolvedMention">
    <w:name w:val="Unresolved Mention"/>
    <w:uiPriority w:val="99"/>
    <w:semiHidden/>
    <w:unhideWhenUsed/>
    <w:rsid w:val="00C97FBB"/>
    <w:rPr>
      <w:color w:val="605E5C"/>
      <w:shd w:val="clear" w:color="auto" w:fill="E1DFDD"/>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bl Char"/>
    <w:link w:val="ListParagraph"/>
    <w:uiPriority w:val="34"/>
    <w:qFormat/>
    <w:locked/>
    <w:rsid w:val="002D411B"/>
    <w:rPr>
      <w:sz w:val="24"/>
      <w:szCs w:val="24"/>
    </w:rPr>
  </w:style>
  <w:style w:type="character" w:customStyle="1" w:styleId="NoSpacingChar">
    <w:name w:val="No Spacing Char"/>
    <w:link w:val="NoSpacing"/>
    <w:uiPriority w:val="1"/>
    <w:locked/>
    <w:rsid w:val="002B71DC"/>
    <w:rPr>
      <w:sz w:val="24"/>
      <w:szCs w:val="24"/>
    </w:rPr>
  </w:style>
  <w:style w:type="table" w:styleId="TableGrid">
    <w:name w:val="Table Grid"/>
    <w:basedOn w:val="TableNormal"/>
    <w:uiPriority w:val="59"/>
    <w:rsid w:val="002B71DC"/>
    <w:rPr>
      <w:rFonts w:ascii="Calibri" w:hAnsi="Calibri"/>
      <w:sz w:val="22"/>
      <w:szCs w:val="22"/>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776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720"/>
      <w:jc w:val="both"/>
    </w:pPr>
    <w:rPr>
      <w:rFonts w:eastAsia="Courier New"/>
      <w:sz w:val="22"/>
      <w:szCs w:val="20"/>
      <w:lang w:eastAsia="ar-SA"/>
    </w:rPr>
  </w:style>
  <w:style w:type="character" w:customStyle="1" w:styleId="HTMLPreformattedChar">
    <w:name w:val="HTML Preformatted Char"/>
    <w:link w:val="HTMLPreformatted"/>
    <w:rsid w:val="0077672E"/>
    <w:rPr>
      <w:rFonts w:eastAsia="Courier New"/>
      <w:sz w:val="22"/>
      <w:lang w:eastAsia="ar-SA"/>
    </w:rPr>
  </w:style>
  <w:style w:type="paragraph" w:customStyle="1" w:styleId="Standard">
    <w:name w:val="Standard"/>
    <w:rsid w:val="0077672E"/>
    <w:pPr>
      <w:widowControl w:val="0"/>
      <w:suppressAutoHyphens/>
      <w:autoSpaceDE w:val="0"/>
    </w:pPr>
    <w:rPr>
      <w:rFonts w:eastAsia="Arial"/>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51330">
      <w:bodyDiv w:val="1"/>
      <w:marLeft w:val="0"/>
      <w:marRight w:val="0"/>
      <w:marTop w:val="0"/>
      <w:marBottom w:val="0"/>
      <w:divBdr>
        <w:top w:val="none" w:sz="0" w:space="0" w:color="auto"/>
        <w:left w:val="none" w:sz="0" w:space="0" w:color="auto"/>
        <w:bottom w:val="none" w:sz="0" w:space="0" w:color="auto"/>
        <w:right w:val="none" w:sz="0" w:space="0" w:color="auto"/>
      </w:divBdr>
    </w:div>
    <w:div w:id="92626826">
      <w:bodyDiv w:val="1"/>
      <w:marLeft w:val="0"/>
      <w:marRight w:val="0"/>
      <w:marTop w:val="0"/>
      <w:marBottom w:val="0"/>
      <w:divBdr>
        <w:top w:val="none" w:sz="0" w:space="0" w:color="auto"/>
        <w:left w:val="none" w:sz="0" w:space="0" w:color="auto"/>
        <w:bottom w:val="none" w:sz="0" w:space="0" w:color="auto"/>
        <w:right w:val="none" w:sz="0" w:space="0" w:color="auto"/>
      </w:divBdr>
    </w:div>
    <w:div w:id="148641314">
      <w:bodyDiv w:val="1"/>
      <w:marLeft w:val="0"/>
      <w:marRight w:val="0"/>
      <w:marTop w:val="0"/>
      <w:marBottom w:val="0"/>
      <w:divBdr>
        <w:top w:val="none" w:sz="0" w:space="0" w:color="auto"/>
        <w:left w:val="none" w:sz="0" w:space="0" w:color="auto"/>
        <w:bottom w:val="none" w:sz="0" w:space="0" w:color="auto"/>
        <w:right w:val="none" w:sz="0" w:space="0" w:color="auto"/>
      </w:divBdr>
    </w:div>
    <w:div w:id="204950011">
      <w:bodyDiv w:val="1"/>
      <w:marLeft w:val="0"/>
      <w:marRight w:val="0"/>
      <w:marTop w:val="0"/>
      <w:marBottom w:val="0"/>
      <w:divBdr>
        <w:top w:val="none" w:sz="0" w:space="0" w:color="auto"/>
        <w:left w:val="none" w:sz="0" w:space="0" w:color="auto"/>
        <w:bottom w:val="none" w:sz="0" w:space="0" w:color="auto"/>
        <w:right w:val="none" w:sz="0" w:space="0" w:color="auto"/>
      </w:divBdr>
    </w:div>
    <w:div w:id="214895657">
      <w:bodyDiv w:val="1"/>
      <w:marLeft w:val="0"/>
      <w:marRight w:val="0"/>
      <w:marTop w:val="0"/>
      <w:marBottom w:val="0"/>
      <w:divBdr>
        <w:top w:val="none" w:sz="0" w:space="0" w:color="auto"/>
        <w:left w:val="none" w:sz="0" w:space="0" w:color="auto"/>
        <w:bottom w:val="none" w:sz="0" w:space="0" w:color="auto"/>
        <w:right w:val="none" w:sz="0" w:space="0" w:color="auto"/>
      </w:divBdr>
    </w:div>
    <w:div w:id="236285624">
      <w:bodyDiv w:val="1"/>
      <w:marLeft w:val="0"/>
      <w:marRight w:val="0"/>
      <w:marTop w:val="0"/>
      <w:marBottom w:val="0"/>
      <w:divBdr>
        <w:top w:val="none" w:sz="0" w:space="0" w:color="auto"/>
        <w:left w:val="none" w:sz="0" w:space="0" w:color="auto"/>
        <w:bottom w:val="none" w:sz="0" w:space="0" w:color="auto"/>
        <w:right w:val="none" w:sz="0" w:space="0" w:color="auto"/>
      </w:divBdr>
    </w:div>
    <w:div w:id="248739108">
      <w:bodyDiv w:val="1"/>
      <w:marLeft w:val="0"/>
      <w:marRight w:val="0"/>
      <w:marTop w:val="0"/>
      <w:marBottom w:val="0"/>
      <w:divBdr>
        <w:top w:val="none" w:sz="0" w:space="0" w:color="auto"/>
        <w:left w:val="none" w:sz="0" w:space="0" w:color="auto"/>
        <w:bottom w:val="none" w:sz="0" w:space="0" w:color="auto"/>
        <w:right w:val="none" w:sz="0" w:space="0" w:color="auto"/>
      </w:divBdr>
    </w:div>
    <w:div w:id="312149370">
      <w:bodyDiv w:val="1"/>
      <w:marLeft w:val="0"/>
      <w:marRight w:val="0"/>
      <w:marTop w:val="0"/>
      <w:marBottom w:val="0"/>
      <w:divBdr>
        <w:top w:val="none" w:sz="0" w:space="0" w:color="auto"/>
        <w:left w:val="none" w:sz="0" w:space="0" w:color="auto"/>
        <w:bottom w:val="none" w:sz="0" w:space="0" w:color="auto"/>
        <w:right w:val="none" w:sz="0" w:space="0" w:color="auto"/>
      </w:divBdr>
    </w:div>
    <w:div w:id="315689326">
      <w:bodyDiv w:val="1"/>
      <w:marLeft w:val="0"/>
      <w:marRight w:val="0"/>
      <w:marTop w:val="0"/>
      <w:marBottom w:val="0"/>
      <w:divBdr>
        <w:top w:val="none" w:sz="0" w:space="0" w:color="auto"/>
        <w:left w:val="none" w:sz="0" w:space="0" w:color="auto"/>
        <w:bottom w:val="none" w:sz="0" w:space="0" w:color="auto"/>
        <w:right w:val="none" w:sz="0" w:space="0" w:color="auto"/>
      </w:divBdr>
    </w:div>
    <w:div w:id="366760572">
      <w:bodyDiv w:val="1"/>
      <w:marLeft w:val="0"/>
      <w:marRight w:val="0"/>
      <w:marTop w:val="0"/>
      <w:marBottom w:val="0"/>
      <w:divBdr>
        <w:top w:val="none" w:sz="0" w:space="0" w:color="auto"/>
        <w:left w:val="none" w:sz="0" w:space="0" w:color="auto"/>
        <w:bottom w:val="none" w:sz="0" w:space="0" w:color="auto"/>
        <w:right w:val="none" w:sz="0" w:space="0" w:color="auto"/>
      </w:divBdr>
    </w:div>
    <w:div w:id="433014294">
      <w:bodyDiv w:val="1"/>
      <w:marLeft w:val="0"/>
      <w:marRight w:val="0"/>
      <w:marTop w:val="0"/>
      <w:marBottom w:val="0"/>
      <w:divBdr>
        <w:top w:val="none" w:sz="0" w:space="0" w:color="auto"/>
        <w:left w:val="none" w:sz="0" w:space="0" w:color="auto"/>
        <w:bottom w:val="none" w:sz="0" w:space="0" w:color="auto"/>
        <w:right w:val="none" w:sz="0" w:space="0" w:color="auto"/>
      </w:divBdr>
    </w:div>
    <w:div w:id="469371892">
      <w:bodyDiv w:val="1"/>
      <w:marLeft w:val="0"/>
      <w:marRight w:val="0"/>
      <w:marTop w:val="0"/>
      <w:marBottom w:val="0"/>
      <w:divBdr>
        <w:top w:val="none" w:sz="0" w:space="0" w:color="auto"/>
        <w:left w:val="none" w:sz="0" w:space="0" w:color="auto"/>
        <w:bottom w:val="none" w:sz="0" w:space="0" w:color="auto"/>
        <w:right w:val="none" w:sz="0" w:space="0" w:color="auto"/>
      </w:divBdr>
    </w:div>
    <w:div w:id="537664474">
      <w:bodyDiv w:val="1"/>
      <w:marLeft w:val="0"/>
      <w:marRight w:val="0"/>
      <w:marTop w:val="0"/>
      <w:marBottom w:val="0"/>
      <w:divBdr>
        <w:top w:val="none" w:sz="0" w:space="0" w:color="auto"/>
        <w:left w:val="none" w:sz="0" w:space="0" w:color="auto"/>
        <w:bottom w:val="none" w:sz="0" w:space="0" w:color="auto"/>
        <w:right w:val="none" w:sz="0" w:space="0" w:color="auto"/>
      </w:divBdr>
    </w:div>
    <w:div w:id="547913093">
      <w:bodyDiv w:val="1"/>
      <w:marLeft w:val="0"/>
      <w:marRight w:val="0"/>
      <w:marTop w:val="0"/>
      <w:marBottom w:val="0"/>
      <w:divBdr>
        <w:top w:val="none" w:sz="0" w:space="0" w:color="auto"/>
        <w:left w:val="none" w:sz="0" w:space="0" w:color="auto"/>
        <w:bottom w:val="none" w:sz="0" w:space="0" w:color="auto"/>
        <w:right w:val="none" w:sz="0" w:space="0" w:color="auto"/>
      </w:divBdr>
    </w:div>
    <w:div w:id="579173477">
      <w:bodyDiv w:val="1"/>
      <w:marLeft w:val="0"/>
      <w:marRight w:val="0"/>
      <w:marTop w:val="0"/>
      <w:marBottom w:val="0"/>
      <w:divBdr>
        <w:top w:val="none" w:sz="0" w:space="0" w:color="auto"/>
        <w:left w:val="none" w:sz="0" w:space="0" w:color="auto"/>
        <w:bottom w:val="none" w:sz="0" w:space="0" w:color="auto"/>
        <w:right w:val="none" w:sz="0" w:space="0" w:color="auto"/>
      </w:divBdr>
    </w:div>
    <w:div w:id="582568205">
      <w:bodyDiv w:val="1"/>
      <w:marLeft w:val="0"/>
      <w:marRight w:val="0"/>
      <w:marTop w:val="0"/>
      <w:marBottom w:val="0"/>
      <w:divBdr>
        <w:top w:val="none" w:sz="0" w:space="0" w:color="auto"/>
        <w:left w:val="none" w:sz="0" w:space="0" w:color="auto"/>
        <w:bottom w:val="none" w:sz="0" w:space="0" w:color="auto"/>
        <w:right w:val="none" w:sz="0" w:space="0" w:color="auto"/>
      </w:divBdr>
    </w:div>
    <w:div w:id="661201316">
      <w:bodyDiv w:val="1"/>
      <w:marLeft w:val="0"/>
      <w:marRight w:val="0"/>
      <w:marTop w:val="0"/>
      <w:marBottom w:val="0"/>
      <w:divBdr>
        <w:top w:val="none" w:sz="0" w:space="0" w:color="auto"/>
        <w:left w:val="none" w:sz="0" w:space="0" w:color="auto"/>
        <w:bottom w:val="none" w:sz="0" w:space="0" w:color="auto"/>
        <w:right w:val="none" w:sz="0" w:space="0" w:color="auto"/>
      </w:divBdr>
    </w:div>
    <w:div w:id="681517046">
      <w:bodyDiv w:val="1"/>
      <w:marLeft w:val="0"/>
      <w:marRight w:val="0"/>
      <w:marTop w:val="0"/>
      <w:marBottom w:val="0"/>
      <w:divBdr>
        <w:top w:val="none" w:sz="0" w:space="0" w:color="auto"/>
        <w:left w:val="none" w:sz="0" w:space="0" w:color="auto"/>
        <w:bottom w:val="none" w:sz="0" w:space="0" w:color="auto"/>
        <w:right w:val="none" w:sz="0" w:space="0" w:color="auto"/>
      </w:divBdr>
    </w:div>
    <w:div w:id="688484996">
      <w:bodyDiv w:val="1"/>
      <w:marLeft w:val="0"/>
      <w:marRight w:val="0"/>
      <w:marTop w:val="0"/>
      <w:marBottom w:val="0"/>
      <w:divBdr>
        <w:top w:val="none" w:sz="0" w:space="0" w:color="auto"/>
        <w:left w:val="none" w:sz="0" w:space="0" w:color="auto"/>
        <w:bottom w:val="none" w:sz="0" w:space="0" w:color="auto"/>
        <w:right w:val="none" w:sz="0" w:space="0" w:color="auto"/>
      </w:divBdr>
    </w:div>
    <w:div w:id="694382332">
      <w:bodyDiv w:val="1"/>
      <w:marLeft w:val="0"/>
      <w:marRight w:val="0"/>
      <w:marTop w:val="0"/>
      <w:marBottom w:val="0"/>
      <w:divBdr>
        <w:top w:val="none" w:sz="0" w:space="0" w:color="auto"/>
        <w:left w:val="none" w:sz="0" w:space="0" w:color="auto"/>
        <w:bottom w:val="none" w:sz="0" w:space="0" w:color="auto"/>
        <w:right w:val="none" w:sz="0" w:space="0" w:color="auto"/>
      </w:divBdr>
    </w:div>
    <w:div w:id="703794125">
      <w:bodyDiv w:val="1"/>
      <w:marLeft w:val="0"/>
      <w:marRight w:val="0"/>
      <w:marTop w:val="0"/>
      <w:marBottom w:val="0"/>
      <w:divBdr>
        <w:top w:val="none" w:sz="0" w:space="0" w:color="auto"/>
        <w:left w:val="none" w:sz="0" w:space="0" w:color="auto"/>
        <w:bottom w:val="none" w:sz="0" w:space="0" w:color="auto"/>
        <w:right w:val="none" w:sz="0" w:space="0" w:color="auto"/>
      </w:divBdr>
    </w:div>
    <w:div w:id="768356307">
      <w:bodyDiv w:val="1"/>
      <w:marLeft w:val="0"/>
      <w:marRight w:val="0"/>
      <w:marTop w:val="0"/>
      <w:marBottom w:val="0"/>
      <w:divBdr>
        <w:top w:val="none" w:sz="0" w:space="0" w:color="auto"/>
        <w:left w:val="none" w:sz="0" w:space="0" w:color="auto"/>
        <w:bottom w:val="none" w:sz="0" w:space="0" w:color="auto"/>
        <w:right w:val="none" w:sz="0" w:space="0" w:color="auto"/>
      </w:divBdr>
    </w:div>
    <w:div w:id="814758897">
      <w:bodyDiv w:val="1"/>
      <w:marLeft w:val="0"/>
      <w:marRight w:val="0"/>
      <w:marTop w:val="0"/>
      <w:marBottom w:val="0"/>
      <w:divBdr>
        <w:top w:val="none" w:sz="0" w:space="0" w:color="auto"/>
        <w:left w:val="none" w:sz="0" w:space="0" w:color="auto"/>
        <w:bottom w:val="none" w:sz="0" w:space="0" w:color="auto"/>
        <w:right w:val="none" w:sz="0" w:space="0" w:color="auto"/>
      </w:divBdr>
    </w:div>
    <w:div w:id="827791675">
      <w:bodyDiv w:val="1"/>
      <w:marLeft w:val="0"/>
      <w:marRight w:val="0"/>
      <w:marTop w:val="0"/>
      <w:marBottom w:val="0"/>
      <w:divBdr>
        <w:top w:val="none" w:sz="0" w:space="0" w:color="auto"/>
        <w:left w:val="none" w:sz="0" w:space="0" w:color="auto"/>
        <w:bottom w:val="none" w:sz="0" w:space="0" w:color="auto"/>
        <w:right w:val="none" w:sz="0" w:space="0" w:color="auto"/>
      </w:divBdr>
    </w:div>
    <w:div w:id="840194123">
      <w:bodyDiv w:val="1"/>
      <w:marLeft w:val="0"/>
      <w:marRight w:val="0"/>
      <w:marTop w:val="0"/>
      <w:marBottom w:val="0"/>
      <w:divBdr>
        <w:top w:val="none" w:sz="0" w:space="0" w:color="auto"/>
        <w:left w:val="none" w:sz="0" w:space="0" w:color="auto"/>
        <w:bottom w:val="none" w:sz="0" w:space="0" w:color="auto"/>
        <w:right w:val="none" w:sz="0" w:space="0" w:color="auto"/>
      </w:divBdr>
    </w:div>
    <w:div w:id="928806834">
      <w:bodyDiv w:val="1"/>
      <w:marLeft w:val="0"/>
      <w:marRight w:val="0"/>
      <w:marTop w:val="0"/>
      <w:marBottom w:val="0"/>
      <w:divBdr>
        <w:top w:val="none" w:sz="0" w:space="0" w:color="auto"/>
        <w:left w:val="none" w:sz="0" w:space="0" w:color="auto"/>
        <w:bottom w:val="none" w:sz="0" w:space="0" w:color="auto"/>
        <w:right w:val="none" w:sz="0" w:space="0" w:color="auto"/>
      </w:divBdr>
    </w:div>
    <w:div w:id="980572469">
      <w:bodyDiv w:val="1"/>
      <w:marLeft w:val="0"/>
      <w:marRight w:val="0"/>
      <w:marTop w:val="0"/>
      <w:marBottom w:val="0"/>
      <w:divBdr>
        <w:top w:val="none" w:sz="0" w:space="0" w:color="auto"/>
        <w:left w:val="none" w:sz="0" w:space="0" w:color="auto"/>
        <w:bottom w:val="none" w:sz="0" w:space="0" w:color="auto"/>
        <w:right w:val="none" w:sz="0" w:space="0" w:color="auto"/>
      </w:divBdr>
    </w:div>
    <w:div w:id="1017387794">
      <w:bodyDiv w:val="1"/>
      <w:marLeft w:val="0"/>
      <w:marRight w:val="0"/>
      <w:marTop w:val="0"/>
      <w:marBottom w:val="0"/>
      <w:divBdr>
        <w:top w:val="none" w:sz="0" w:space="0" w:color="auto"/>
        <w:left w:val="none" w:sz="0" w:space="0" w:color="auto"/>
        <w:bottom w:val="none" w:sz="0" w:space="0" w:color="auto"/>
        <w:right w:val="none" w:sz="0" w:space="0" w:color="auto"/>
      </w:divBdr>
    </w:div>
    <w:div w:id="1105079218">
      <w:bodyDiv w:val="1"/>
      <w:marLeft w:val="0"/>
      <w:marRight w:val="0"/>
      <w:marTop w:val="0"/>
      <w:marBottom w:val="0"/>
      <w:divBdr>
        <w:top w:val="none" w:sz="0" w:space="0" w:color="auto"/>
        <w:left w:val="none" w:sz="0" w:space="0" w:color="auto"/>
        <w:bottom w:val="none" w:sz="0" w:space="0" w:color="auto"/>
        <w:right w:val="none" w:sz="0" w:space="0" w:color="auto"/>
      </w:divBdr>
    </w:div>
    <w:div w:id="1137726922">
      <w:bodyDiv w:val="1"/>
      <w:marLeft w:val="0"/>
      <w:marRight w:val="0"/>
      <w:marTop w:val="0"/>
      <w:marBottom w:val="0"/>
      <w:divBdr>
        <w:top w:val="none" w:sz="0" w:space="0" w:color="auto"/>
        <w:left w:val="none" w:sz="0" w:space="0" w:color="auto"/>
        <w:bottom w:val="none" w:sz="0" w:space="0" w:color="auto"/>
        <w:right w:val="none" w:sz="0" w:space="0" w:color="auto"/>
      </w:divBdr>
    </w:div>
    <w:div w:id="1153644077">
      <w:bodyDiv w:val="1"/>
      <w:marLeft w:val="0"/>
      <w:marRight w:val="0"/>
      <w:marTop w:val="0"/>
      <w:marBottom w:val="0"/>
      <w:divBdr>
        <w:top w:val="none" w:sz="0" w:space="0" w:color="auto"/>
        <w:left w:val="none" w:sz="0" w:space="0" w:color="auto"/>
        <w:bottom w:val="none" w:sz="0" w:space="0" w:color="auto"/>
        <w:right w:val="none" w:sz="0" w:space="0" w:color="auto"/>
      </w:divBdr>
    </w:div>
    <w:div w:id="1249462493">
      <w:bodyDiv w:val="1"/>
      <w:marLeft w:val="0"/>
      <w:marRight w:val="0"/>
      <w:marTop w:val="0"/>
      <w:marBottom w:val="0"/>
      <w:divBdr>
        <w:top w:val="none" w:sz="0" w:space="0" w:color="auto"/>
        <w:left w:val="none" w:sz="0" w:space="0" w:color="auto"/>
        <w:bottom w:val="none" w:sz="0" w:space="0" w:color="auto"/>
        <w:right w:val="none" w:sz="0" w:space="0" w:color="auto"/>
      </w:divBdr>
    </w:div>
    <w:div w:id="1335062245">
      <w:bodyDiv w:val="1"/>
      <w:marLeft w:val="0"/>
      <w:marRight w:val="0"/>
      <w:marTop w:val="0"/>
      <w:marBottom w:val="0"/>
      <w:divBdr>
        <w:top w:val="none" w:sz="0" w:space="0" w:color="auto"/>
        <w:left w:val="none" w:sz="0" w:space="0" w:color="auto"/>
        <w:bottom w:val="none" w:sz="0" w:space="0" w:color="auto"/>
        <w:right w:val="none" w:sz="0" w:space="0" w:color="auto"/>
      </w:divBdr>
    </w:div>
    <w:div w:id="1375809365">
      <w:bodyDiv w:val="1"/>
      <w:marLeft w:val="0"/>
      <w:marRight w:val="0"/>
      <w:marTop w:val="0"/>
      <w:marBottom w:val="0"/>
      <w:divBdr>
        <w:top w:val="none" w:sz="0" w:space="0" w:color="auto"/>
        <w:left w:val="none" w:sz="0" w:space="0" w:color="auto"/>
        <w:bottom w:val="none" w:sz="0" w:space="0" w:color="auto"/>
        <w:right w:val="none" w:sz="0" w:space="0" w:color="auto"/>
      </w:divBdr>
    </w:div>
    <w:div w:id="1384019405">
      <w:bodyDiv w:val="1"/>
      <w:marLeft w:val="0"/>
      <w:marRight w:val="0"/>
      <w:marTop w:val="0"/>
      <w:marBottom w:val="0"/>
      <w:divBdr>
        <w:top w:val="none" w:sz="0" w:space="0" w:color="auto"/>
        <w:left w:val="none" w:sz="0" w:space="0" w:color="auto"/>
        <w:bottom w:val="none" w:sz="0" w:space="0" w:color="auto"/>
        <w:right w:val="none" w:sz="0" w:space="0" w:color="auto"/>
      </w:divBdr>
    </w:div>
    <w:div w:id="1404522553">
      <w:bodyDiv w:val="1"/>
      <w:marLeft w:val="0"/>
      <w:marRight w:val="0"/>
      <w:marTop w:val="0"/>
      <w:marBottom w:val="0"/>
      <w:divBdr>
        <w:top w:val="none" w:sz="0" w:space="0" w:color="auto"/>
        <w:left w:val="none" w:sz="0" w:space="0" w:color="auto"/>
        <w:bottom w:val="none" w:sz="0" w:space="0" w:color="auto"/>
        <w:right w:val="none" w:sz="0" w:space="0" w:color="auto"/>
      </w:divBdr>
    </w:div>
    <w:div w:id="1426075441">
      <w:bodyDiv w:val="1"/>
      <w:marLeft w:val="0"/>
      <w:marRight w:val="0"/>
      <w:marTop w:val="0"/>
      <w:marBottom w:val="0"/>
      <w:divBdr>
        <w:top w:val="none" w:sz="0" w:space="0" w:color="auto"/>
        <w:left w:val="none" w:sz="0" w:space="0" w:color="auto"/>
        <w:bottom w:val="none" w:sz="0" w:space="0" w:color="auto"/>
        <w:right w:val="none" w:sz="0" w:space="0" w:color="auto"/>
      </w:divBdr>
    </w:div>
    <w:div w:id="1458260937">
      <w:bodyDiv w:val="1"/>
      <w:marLeft w:val="0"/>
      <w:marRight w:val="0"/>
      <w:marTop w:val="0"/>
      <w:marBottom w:val="0"/>
      <w:divBdr>
        <w:top w:val="none" w:sz="0" w:space="0" w:color="auto"/>
        <w:left w:val="none" w:sz="0" w:space="0" w:color="auto"/>
        <w:bottom w:val="none" w:sz="0" w:space="0" w:color="auto"/>
        <w:right w:val="none" w:sz="0" w:space="0" w:color="auto"/>
      </w:divBdr>
    </w:div>
    <w:div w:id="1490907178">
      <w:bodyDiv w:val="1"/>
      <w:marLeft w:val="0"/>
      <w:marRight w:val="0"/>
      <w:marTop w:val="0"/>
      <w:marBottom w:val="0"/>
      <w:divBdr>
        <w:top w:val="none" w:sz="0" w:space="0" w:color="auto"/>
        <w:left w:val="none" w:sz="0" w:space="0" w:color="auto"/>
        <w:bottom w:val="none" w:sz="0" w:space="0" w:color="auto"/>
        <w:right w:val="none" w:sz="0" w:space="0" w:color="auto"/>
      </w:divBdr>
    </w:div>
    <w:div w:id="1540318306">
      <w:bodyDiv w:val="1"/>
      <w:marLeft w:val="0"/>
      <w:marRight w:val="0"/>
      <w:marTop w:val="0"/>
      <w:marBottom w:val="0"/>
      <w:divBdr>
        <w:top w:val="none" w:sz="0" w:space="0" w:color="auto"/>
        <w:left w:val="none" w:sz="0" w:space="0" w:color="auto"/>
        <w:bottom w:val="none" w:sz="0" w:space="0" w:color="auto"/>
        <w:right w:val="none" w:sz="0" w:space="0" w:color="auto"/>
      </w:divBdr>
    </w:div>
    <w:div w:id="1543328495">
      <w:bodyDiv w:val="1"/>
      <w:marLeft w:val="0"/>
      <w:marRight w:val="0"/>
      <w:marTop w:val="0"/>
      <w:marBottom w:val="0"/>
      <w:divBdr>
        <w:top w:val="none" w:sz="0" w:space="0" w:color="auto"/>
        <w:left w:val="none" w:sz="0" w:space="0" w:color="auto"/>
        <w:bottom w:val="none" w:sz="0" w:space="0" w:color="auto"/>
        <w:right w:val="none" w:sz="0" w:space="0" w:color="auto"/>
      </w:divBdr>
    </w:div>
    <w:div w:id="1589845881">
      <w:bodyDiv w:val="1"/>
      <w:marLeft w:val="0"/>
      <w:marRight w:val="0"/>
      <w:marTop w:val="0"/>
      <w:marBottom w:val="0"/>
      <w:divBdr>
        <w:top w:val="none" w:sz="0" w:space="0" w:color="auto"/>
        <w:left w:val="none" w:sz="0" w:space="0" w:color="auto"/>
        <w:bottom w:val="none" w:sz="0" w:space="0" w:color="auto"/>
        <w:right w:val="none" w:sz="0" w:space="0" w:color="auto"/>
      </w:divBdr>
    </w:div>
    <w:div w:id="1643272754">
      <w:bodyDiv w:val="1"/>
      <w:marLeft w:val="0"/>
      <w:marRight w:val="0"/>
      <w:marTop w:val="0"/>
      <w:marBottom w:val="0"/>
      <w:divBdr>
        <w:top w:val="none" w:sz="0" w:space="0" w:color="auto"/>
        <w:left w:val="none" w:sz="0" w:space="0" w:color="auto"/>
        <w:bottom w:val="none" w:sz="0" w:space="0" w:color="auto"/>
        <w:right w:val="none" w:sz="0" w:space="0" w:color="auto"/>
      </w:divBdr>
    </w:div>
    <w:div w:id="1655184792">
      <w:bodyDiv w:val="1"/>
      <w:marLeft w:val="0"/>
      <w:marRight w:val="0"/>
      <w:marTop w:val="0"/>
      <w:marBottom w:val="0"/>
      <w:divBdr>
        <w:top w:val="none" w:sz="0" w:space="0" w:color="auto"/>
        <w:left w:val="none" w:sz="0" w:space="0" w:color="auto"/>
        <w:bottom w:val="none" w:sz="0" w:space="0" w:color="auto"/>
        <w:right w:val="none" w:sz="0" w:space="0" w:color="auto"/>
      </w:divBdr>
    </w:div>
    <w:div w:id="1755589544">
      <w:bodyDiv w:val="1"/>
      <w:marLeft w:val="0"/>
      <w:marRight w:val="0"/>
      <w:marTop w:val="0"/>
      <w:marBottom w:val="0"/>
      <w:divBdr>
        <w:top w:val="none" w:sz="0" w:space="0" w:color="auto"/>
        <w:left w:val="none" w:sz="0" w:space="0" w:color="auto"/>
        <w:bottom w:val="none" w:sz="0" w:space="0" w:color="auto"/>
        <w:right w:val="none" w:sz="0" w:space="0" w:color="auto"/>
      </w:divBdr>
    </w:div>
    <w:div w:id="1808468533">
      <w:bodyDiv w:val="1"/>
      <w:marLeft w:val="0"/>
      <w:marRight w:val="0"/>
      <w:marTop w:val="0"/>
      <w:marBottom w:val="0"/>
      <w:divBdr>
        <w:top w:val="none" w:sz="0" w:space="0" w:color="auto"/>
        <w:left w:val="none" w:sz="0" w:space="0" w:color="auto"/>
        <w:bottom w:val="none" w:sz="0" w:space="0" w:color="auto"/>
        <w:right w:val="none" w:sz="0" w:space="0" w:color="auto"/>
      </w:divBdr>
    </w:div>
    <w:div w:id="1832985643">
      <w:bodyDiv w:val="1"/>
      <w:marLeft w:val="0"/>
      <w:marRight w:val="0"/>
      <w:marTop w:val="0"/>
      <w:marBottom w:val="0"/>
      <w:divBdr>
        <w:top w:val="none" w:sz="0" w:space="0" w:color="auto"/>
        <w:left w:val="none" w:sz="0" w:space="0" w:color="auto"/>
        <w:bottom w:val="none" w:sz="0" w:space="0" w:color="auto"/>
        <w:right w:val="none" w:sz="0" w:space="0" w:color="auto"/>
      </w:divBdr>
    </w:div>
    <w:div w:id="1924029962">
      <w:bodyDiv w:val="1"/>
      <w:marLeft w:val="0"/>
      <w:marRight w:val="0"/>
      <w:marTop w:val="0"/>
      <w:marBottom w:val="0"/>
      <w:divBdr>
        <w:top w:val="none" w:sz="0" w:space="0" w:color="auto"/>
        <w:left w:val="none" w:sz="0" w:space="0" w:color="auto"/>
        <w:bottom w:val="none" w:sz="0" w:space="0" w:color="auto"/>
        <w:right w:val="none" w:sz="0" w:space="0" w:color="auto"/>
      </w:divBdr>
    </w:div>
    <w:div w:id="1973052470">
      <w:bodyDiv w:val="1"/>
      <w:marLeft w:val="0"/>
      <w:marRight w:val="0"/>
      <w:marTop w:val="0"/>
      <w:marBottom w:val="0"/>
      <w:divBdr>
        <w:top w:val="none" w:sz="0" w:space="0" w:color="auto"/>
        <w:left w:val="none" w:sz="0" w:space="0" w:color="auto"/>
        <w:bottom w:val="none" w:sz="0" w:space="0" w:color="auto"/>
        <w:right w:val="none" w:sz="0" w:space="0" w:color="auto"/>
      </w:divBdr>
    </w:div>
    <w:div w:id="2021396356">
      <w:bodyDiv w:val="1"/>
      <w:marLeft w:val="0"/>
      <w:marRight w:val="0"/>
      <w:marTop w:val="0"/>
      <w:marBottom w:val="0"/>
      <w:divBdr>
        <w:top w:val="none" w:sz="0" w:space="0" w:color="auto"/>
        <w:left w:val="none" w:sz="0" w:space="0" w:color="auto"/>
        <w:bottom w:val="none" w:sz="0" w:space="0" w:color="auto"/>
        <w:right w:val="none" w:sz="0" w:space="0" w:color="auto"/>
      </w:divBdr>
    </w:div>
    <w:div w:id="2034306361">
      <w:bodyDiv w:val="1"/>
      <w:marLeft w:val="0"/>
      <w:marRight w:val="0"/>
      <w:marTop w:val="0"/>
      <w:marBottom w:val="0"/>
      <w:divBdr>
        <w:top w:val="none" w:sz="0" w:space="0" w:color="auto"/>
        <w:left w:val="none" w:sz="0" w:space="0" w:color="auto"/>
        <w:bottom w:val="none" w:sz="0" w:space="0" w:color="auto"/>
        <w:right w:val="none" w:sz="0" w:space="0" w:color="auto"/>
      </w:divBdr>
    </w:div>
    <w:div w:id="2079744952">
      <w:bodyDiv w:val="1"/>
      <w:marLeft w:val="0"/>
      <w:marRight w:val="0"/>
      <w:marTop w:val="0"/>
      <w:marBottom w:val="0"/>
      <w:divBdr>
        <w:top w:val="none" w:sz="0" w:space="0" w:color="auto"/>
        <w:left w:val="none" w:sz="0" w:space="0" w:color="auto"/>
        <w:bottom w:val="none" w:sz="0" w:space="0" w:color="auto"/>
        <w:right w:val="none" w:sz="0" w:space="0" w:color="auto"/>
      </w:divBdr>
    </w:div>
    <w:div w:id="2081294759">
      <w:bodyDiv w:val="1"/>
      <w:marLeft w:val="0"/>
      <w:marRight w:val="0"/>
      <w:marTop w:val="0"/>
      <w:marBottom w:val="0"/>
      <w:divBdr>
        <w:top w:val="none" w:sz="0" w:space="0" w:color="auto"/>
        <w:left w:val="none" w:sz="0" w:space="0" w:color="auto"/>
        <w:bottom w:val="none" w:sz="0" w:space="0" w:color="auto"/>
        <w:right w:val="none" w:sz="0" w:space="0" w:color="auto"/>
      </w:divBdr>
    </w:div>
    <w:div w:id="211034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364F7B-8D59-49FB-B437-3C78ABCAC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2447</Words>
  <Characters>13951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MAHESWARA REDDY</vt:lpstr>
    </vt:vector>
  </TitlesOfParts>
  <Company>SOCIETE GENERALE</Company>
  <LinksUpToDate>false</LinksUpToDate>
  <CharactersWithSpaces>16366</CharactersWithSpaces>
  <SharedDoc>false</SharedDoc>
  <HLinks>
    <vt:vector size="6" baseType="variant">
      <vt:variant>
        <vt:i4>5046399</vt:i4>
      </vt:variant>
      <vt:variant>
        <vt:i4>0</vt:i4>
      </vt:variant>
      <vt:variant>
        <vt:i4>0</vt:i4>
      </vt:variant>
      <vt:variant>
        <vt:i4>5</vt:i4>
      </vt:variant>
      <vt:variant>
        <vt:lpwstr>mailto:kbmahesh72@gmail.com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MAHESWARA REDDY</dc:title>
  <dc:subject/>
  <dc:creator>MAHESWARA REDDY</dc:creator>
  <cp:keywords/>
  <dc:description/>
  <cp:lastModifiedBy>rambharathca@gmail.com</cp:lastModifiedBy>
  <cp:revision>47</cp:revision>
  <cp:lastPrinted>2018-03-24T02:29:00Z</cp:lastPrinted>
  <dcterms:created xsi:type="dcterms:W3CDTF">2026-05-12T15:35:00Z</dcterms:created>
  <dcterms:modified xsi:type="dcterms:W3CDTF">2026-05-22T14:48:00Z</dcterms:modified>
</cp:coreProperties>
</file>